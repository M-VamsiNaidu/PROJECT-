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A19F86" w14:textId="77777777" w:rsidR="00AB3337" w:rsidRDefault="00AB3337" w:rsidP="00AB3337">
      <w:pPr>
        <w:pStyle w:val="Title"/>
        <w:rPr>
          <w:rFonts w:eastAsiaTheme="minorEastAsia"/>
          <w:bCs w:val="0"/>
          <w:szCs w:val="40"/>
          <w:u w:val="none"/>
        </w:rPr>
      </w:pPr>
      <w:r w:rsidRPr="00BE3BF3">
        <w:rPr>
          <w:rFonts w:eastAsiaTheme="minorEastAsia"/>
          <w:bCs w:val="0"/>
          <w:szCs w:val="40"/>
          <w:u w:val="none"/>
        </w:rPr>
        <w:t>E</w:t>
      </w:r>
      <w:r>
        <w:rPr>
          <w:rFonts w:eastAsiaTheme="minorEastAsia"/>
          <w:bCs w:val="0"/>
          <w:szCs w:val="40"/>
          <w:u w:val="none"/>
        </w:rPr>
        <w:t>-</w:t>
      </w:r>
      <w:r w:rsidRPr="00BE3BF3">
        <w:rPr>
          <w:rFonts w:eastAsiaTheme="minorEastAsia"/>
          <w:bCs w:val="0"/>
          <w:szCs w:val="40"/>
          <w:u w:val="none"/>
        </w:rPr>
        <w:t>commerce product recommendation system</w:t>
      </w:r>
    </w:p>
    <w:p w14:paraId="0871BD96" w14:textId="77777777" w:rsidR="00AB3337" w:rsidRDefault="00AB3337" w:rsidP="00AB3337">
      <w:pPr>
        <w:pStyle w:val="Title"/>
      </w:pPr>
    </w:p>
    <w:p w14:paraId="0E82D82C" w14:textId="77777777" w:rsidR="00AB3337" w:rsidRPr="007F1B5A" w:rsidRDefault="00AB3337" w:rsidP="00AB3337">
      <w:pPr>
        <w:rPr>
          <w:rFonts w:ascii="Times New Roman" w:hAnsi="Times New Roman" w:cs="Times New Roman"/>
          <w:b/>
          <w:sz w:val="32"/>
          <w:szCs w:val="32"/>
        </w:rPr>
      </w:pPr>
      <w:r w:rsidRPr="007F1B5A">
        <w:rPr>
          <w:rFonts w:ascii="Times New Roman" w:hAnsi="Times New Roman" w:cs="Times New Roman"/>
          <w:b/>
          <w:sz w:val="32"/>
          <w:szCs w:val="32"/>
        </w:rPr>
        <w:t>ABSTRACT</w:t>
      </w:r>
    </w:p>
    <w:p w14:paraId="4CABB7B2" w14:textId="77777777" w:rsidR="00AB3337" w:rsidRDefault="00AB3337" w:rsidP="00AB3337">
      <w:pPr>
        <w:jc w:val="both"/>
        <w:rPr>
          <w:rFonts w:ascii="Times New Roman" w:eastAsia="Times New Roman" w:hAnsi="Times New Roman" w:cs="Times New Roman"/>
          <w:b/>
          <w:color w:val="000000"/>
          <w:sz w:val="32"/>
          <w:szCs w:val="32"/>
          <w:lang w:val="en-IN" w:eastAsia="en-IN"/>
        </w:rPr>
      </w:pPr>
      <w:r w:rsidRPr="00BE3BF3">
        <w:rPr>
          <w:rFonts w:ascii="Times New Roman" w:eastAsia="Times New Roman" w:hAnsi="Times New Roman" w:cs="Times New Roman"/>
          <w:color w:val="000000"/>
          <w:sz w:val="32"/>
          <w:szCs w:val="32"/>
          <w:lang w:val="en-IN" w:eastAsia="en-IN"/>
        </w:rPr>
        <w:t>Internet usage has increased exponentially during the last ten years. Its expansion has created opportunities for other firms that depend on it to expand and thrive as well. E-commerce is one such route. E-commerce is expanding quickly, and as it does, recommendations are becoming more and more crucial. A recommendation is a pertinent advice made to the user based on their needs and areas of interest. Users may receive recommendations depending on price, location, wish list, basket, searched, and already bought items. Systems that make recommendations increase user engagement, increase sales, and improve the user experience. Both new and returning users will receive product recommendations from our suggested suggestion system.</w:t>
      </w:r>
      <w:r>
        <w:rPr>
          <w:rFonts w:ascii="Times New Roman" w:eastAsia="Times New Roman" w:hAnsi="Times New Roman" w:cs="Times New Roman"/>
          <w:color w:val="000000"/>
          <w:sz w:val="32"/>
          <w:szCs w:val="32"/>
          <w:lang w:val="en-IN" w:eastAsia="en-IN"/>
        </w:rPr>
        <w:t xml:space="preserve"> </w:t>
      </w:r>
      <w:r w:rsidRPr="00BE3BF3">
        <w:rPr>
          <w:rFonts w:ascii="Times New Roman" w:eastAsia="Times New Roman" w:hAnsi="Times New Roman" w:cs="Times New Roman"/>
          <w:color w:val="000000"/>
          <w:sz w:val="32"/>
          <w:szCs w:val="32"/>
          <w:lang w:val="en-IN" w:eastAsia="en-IN"/>
        </w:rPr>
        <w:t>This recommendation system makes product recommendations based on the rating and past purchasing behaviour of long-term customers through model-based collaborative filtering. Additionally, suggestions for new products, popular products, and discounted products will be sent to new users. Recommendations based on recently viewed products, related products, etc. will be sent to current users. In this instance, suggestions are based on the textual clustering analysis of the product description because we are setting up a new e-commerce website and there aren't any user reviews for various products at first. Textual clustering and model-based collaborative filtering will help us target all user types and increase accuracy. E-commerce is becoming more and more popular, and its recommendation system is just the cherry on top.</w:t>
      </w:r>
    </w:p>
    <w:p w14:paraId="72B30BD7" w14:textId="77777777" w:rsidR="00777EF1" w:rsidRDefault="005A3087" w:rsidP="006B384A">
      <w:pPr>
        <w:jc w:val="both"/>
        <w:rPr>
          <w:rFonts w:ascii="Times New Roman" w:eastAsia="Times New Roman" w:hAnsi="Times New Roman" w:cs="Times New Roman"/>
          <w:color w:val="000000"/>
          <w:sz w:val="32"/>
          <w:szCs w:val="32"/>
          <w:lang w:eastAsia="en-IN"/>
        </w:rPr>
      </w:pPr>
      <w:r w:rsidRPr="00202793">
        <w:rPr>
          <w:rFonts w:ascii="Times New Roman" w:eastAsia="Times New Roman" w:hAnsi="Times New Roman" w:cs="Times New Roman"/>
          <w:b/>
          <w:color w:val="000000"/>
          <w:sz w:val="32"/>
          <w:szCs w:val="32"/>
          <w:lang w:eastAsia="en-IN"/>
        </w:rPr>
        <w:t>Key Words:</w:t>
      </w:r>
      <w:r w:rsidRPr="005A3087">
        <w:rPr>
          <w:rFonts w:ascii="Times New Roman" w:eastAsia="Times New Roman" w:hAnsi="Times New Roman" w:cs="Times New Roman"/>
          <w:color w:val="000000"/>
          <w:sz w:val="32"/>
          <w:szCs w:val="32"/>
          <w:lang w:eastAsia="en-IN"/>
        </w:rPr>
        <w:t xml:space="preserve"> E-commerce, recomme</w:t>
      </w:r>
      <w:r>
        <w:rPr>
          <w:rFonts w:ascii="Times New Roman" w:eastAsia="Times New Roman" w:hAnsi="Times New Roman" w:cs="Times New Roman"/>
          <w:color w:val="000000"/>
          <w:sz w:val="32"/>
          <w:szCs w:val="32"/>
          <w:lang w:eastAsia="en-IN"/>
        </w:rPr>
        <w:t>ndation system.</w:t>
      </w:r>
    </w:p>
    <w:p w14:paraId="59DA31B0" w14:textId="77777777" w:rsidR="00AB3337" w:rsidRDefault="00AB3337" w:rsidP="006B384A">
      <w:pPr>
        <w:jc w:val="both"/>
        <w:rPr>
          <w:rFonts w:ascii="Times New Roman" w:eastAsia="Times New Roman" w:hAnsi="Times New Roman" w:cs="Times New Roman"/>
          <w:color w:val="000000"/>
          <w:sz w:val="32"/>
          <w:szCs w:val="32"/>
          <w:lang w:eastAsia="en-IN"/>
        </w:rPr>
      </w:pPr>
    </w:p>
    <w:p w14:paraId="22B10D13" w14:textId="77777777" w:rsidR="006B384A" w:rsidRDefault="002B3CA9" w:rsidP="006B384A">
      <w:pPr>
        <w:jc w:val="both"/>
        <w:rPr>
          <w:rFonts w:ascii="Times New Roman" w:hAnsi="Times New Roman" w:cs="Times New Roman"/>
          <w:b/>
          <w:bCs/>
          <w:color w:val="000000"/>
          <w:sz w:val="32"/>
          <w:szCs w:val="32"/>
          <w:shd w:val="clear" w:color="auto" w:fill="FFFFFF"/>
        </w:rPr>
      </w:pPr>
      <w:r w:rsidRPr="007F1B5A">
        <w:rPr>
          <w:rFonts w:ascii="Times New Roman" w:hAnsi="Times New Roman" w:cs="Times New Roman"/>
          <w:b/>
          <w:bCs/>
          <w:color w:val="000000"/>
          <w:sz w:val="32"/>
          <w:szCs w:val="32"/>
          <w:shd w:val="clear" w:color="auto" w:fill="FFFFFF"/>
        </w:rPr>
        <w:lastRenderedPageBreak/>
        <w:t>INTRODUCTION</w:t>
      </w:r>
    </w:p>
    <w:p w14:paraId="7D4F4719" w14:textId="77777777" w:rsidR="00777EF1" w:rsidRDefault="00777EF1" w:rsidP="006B384A">
      <w:pPr>
        <w:jc w:val="both"/>
        <w:rPr>
          <w:rFonts w:ascii="Times New Roman" w:hAnsi="Times New Roman" w:cs="Times New Roman"/>
          <w:b/>
          <w:bCs/>
          <w:color w:val="000000"/>
          <w:sz w:val="32"/>
          <w:szCs w:val="32"/>
          <w:shd w:val="clear" w:color="auto" w:fill="FFFFFF"/>
        </w:rPr>
      </w:pPr>
    </w:p>
    <w:p w14:paraId="656788EF" w14:textId="77777777" w:rsidR="00D37CB0" w:rsidRDefault="00D37CB0" w:rsidP="006B384A">
      <w:pPr>
        <w:jc w:val="both"/>
        <w:rPr>
          <w:rFonts w:ascii="Times New Roman" w:hAnsi="Times New Roman" w:cs="Times New Roman"/>
          <w:bCs/>
          <w:color w:val="000000"/>
          <w:sz w:val="32"/>
          <w:szCs w:val="32"/>
          <w:shd w:val="clear" w:color="auto" w:fill="FFFFFF"/>
        </w:rPr>
      </w:pPr>
      <w:r w:rsidRPr="00D37CB0">
        <w:rPr>
          <w:rFonts w:ascii="Times New Roman" w:hAnsi="Times New Roman" w:cs="Times New Roman"/>
          <w:bCs/>
          <w:color w:val="000000"/>
          <w:sz w:val="32"/>
          <w:szCs w:val="32"/>
          <w:shd w:val="clear" w:color="auto" w:fill="FFFFFF"/>
        </w:rPr>
        <w:t>Imagine a physical universe in which the same store has hundreds and hundreds of branches.  You have a branch in your neighbourhood that is suited to your needs, just as I have one in my neighbourhood that is suited to mine.   This would not be feasible in the real world (even with Starbucks locations everywhere), but the trend towards e-commerce, or virtual commerce, has given rise to business models that are unimaginable in the real world.  Joe Pine makes the case in his book Mass Customization (Pine, 1993) that businesses must transition from the mass production e</w:t>
      </w:r>
      <w:r>
        <w:rPr>
          <w:rFonts w:ascii="Times New Roman" w:hAnsi="Times New Roman" w:cs="Times New Roman"/>
          <w:bCs/>
          <w:color w:val="000000"/>
          <w:sz w:val="32"/>
          <w:szCs w:val="32"/>
          <w:shd w:val="clear" w:color="auto" w:fill="FFFFFF"/>
        </w:rPr>
        <w:t>ra of the past, when "standardiz</w:t>
      </w:r>
      <w:r w:rsidRPr="00D37CB0">
        <w:rPr>
          <w:rFonts w:ascii="Times New Roman" w:hAnsi="Times New Roman" w:cs="Times New Roman"/>
          <w:bCs/>
          <w:color w:val="000000"/>
          <w:sz w:val="32"/>
          <w:szCs w:val="32"/>
          <w:shd w:val="clear" w:color="auto" w:fill="FFFFFF"/>
        </w:rPr>
        <w:t>ed products, homogeneous markets, and long product life and development cycles</w:t>
      </w:r>
      <w:r>
        <w:rPr>
          <w:rFonts w:ascii="Times New Roman" w:hAnsi="Times New Roman" w:cs="Times New Roman"/>
          <w:bCs/>
          <w:color w:val="000000"/>
          <w:sz w:val="32"/>
          <w:szCs w:val="32"/>
          <w:shd w:val="clear" w:color="auto" w:fill="FFFFFF"/>
        </w:rPr>
        <w:t xml:space="preserve"> were the rule," to the customiz</w:t>
      </w:r>
      <w:r w:rsidRPr="00D37CB0">
        <w:rPr>
          <w:rFonts w:ascii="Times New Roman" w:hAnsi="Times New Roman" w:cs="Times New Roman"/>
          <w:bCs/>
          <w:color w:val="000000"/>
          <w:sz w:val="32"/>
          <w:szCs w:val="32"/>
          <w:shd w:val="clear" w:color="auto" w:fill="FFFFFF"/>
        </w:rPr>
        <w:t xml:space="preserve">ed and varied world of the present.  Pine contends that creating a single offering is no longer sufficient.  Companies must, at the very least, be able to create a variety of products to satisfy the various wants of various customers. E-commerce has given companies the ability to provide customers more options, even though it hasn't always allowed them to manufacture more goods.  Customers may select from millions of books at an online store rather than tens of thousands of volumes in a superstore.  But more options have also meant that buyers have to analyse more information before they can decide which products best suit their needs.  </w:t>
      </w:r>
    </w:p>
    <w:p w14:paraId="4FFD2698" w14:textId="77777777" w:rsidR="00D37CB0" w:rsidRDefault="00D37CB0" w:rsidP="006B384A">
      <w:pPr>
        <w:jc w:val="both"/>
        <w:rPr>
          <w:rFonts w:ascii="Times New Roman" w:hAnsi="Times New Roman" w:cs="Times New Roman"/>
          <w:bCs/>
          <w:color w:val="000000"/>
          <w:sz w:val="32"/>
          <w:szCs w:val="32"/>
          <w:shd w:val="clear" w:color="auto" w:fill="FFFFFF"/>
        </w:rPr>
      </w:pPr>
    </w:p>
    <w:p w14:paraId="3DBE7308" w14:textId="77777777" w:rsidR="00D37CB0" w:rsidRDefault="00D37CB0" w:rsidP="006B384A">
      <w:pPr>
        <w:jc w:val="both"/>
        <w:rPr>
          <w:rFonts w:ascii="Times New Roman" w:hAnsi="Times New Roman" w:cs="Times New Roman"/>
          <w:bCs/>
          <w:color w:val="000000"/>
          <w:sz w:val="32"/>
          <w:szCs w:val="32"/>
          <w:shd w:val="clear" w:color="auto" w:fill="FFFFFF"/>
        </w:rPr>
      </w:pPr>
      <w:r w:rsidRPr="00D37CB0">
        <w:rPr>
          <w:rFonts w:ascii="Times New Roman" w:hAnsi="Times New Roman" w:cs="Times New Roman"/>
          <w:bCs/>
          <w:color w:val="000000"/>
          <w:sz w:val="32"/>
          <w:szCs w:val="32"/>
          <w:shd w:val="clear" w:color="auto" w:fill="FFFFFF"/>
        </w:rPr>
        <w:t>E-commerce bu</w:t>
      </w:r>
      <w:r>
        <w:rPr>
          <w:rFonts w:ascii="Times New Roman" w:hAnsi="Times New Roman" w:cs="Times New Roman"/>
          <w:bCs/>
          <w:color w:val="000000"/>
          <w:sz w:val="32"/>
          <w:szCs w:val="32"/>
          <w:shd w:val="clear" w:color="auto" w:fill="FFFFFF"/>
        </w:rPr>
        <w:t>sinesses are using mass customiz</w:t>
      </w:r>
      <w:r w:rsidRPr="00D37CB0">
        <w:rPr>
          <w:rFonts w:ascii="Times New Roman" w:hAnsi="Times New Roman" w:cs="Times New Roman"/>
          <w:bCs/>
          <w:color w:val="000000"/>
          <w:sz w:val="32"/>
          <w:szCs w:val="32"/>
          <w:shd w:val="clear" w:color="auto" w:fill="FFFFFF"/>
        </w:rPr>
        <w:t>ation concepts to their online store's display of products rather than the actual products themselves in an effort to combat this information overload (Pine and Gilmore, 1999).  Using recommender systems is one method in which mass customization in e-commerce can be accomplished.</w:t>
      </w:r>
    </w:p>
    <w:p w14:paraId="4E4FBD44" w14:textId="77777777" w:rsidR="00D37CB0" w:rsidRDefault="00D37CB0" w:rsidP="006B384A">
      <w:pPr>
        <w:jc w:val="both"/>
        <w:rPr>
          <w:rFonts w:ascii="Times New Roman" w:hAnsi="Times New Roman" w:cs="Times New Roman"/>
          <w:bCs/>
          <w:color w:val="000000"/>
          <w:sz w:val="32"/>
          <w:szCs w:val="32"/>
          <w:shd w:val="clear" w:color="auto" w:fill="FFFFFF"/>
        </w:rPr>
      </w:pPr>
    </w:p>
    <w:p w14:paraId="641CBEDB" w14:textId="77777777" w:rsidR="00D37CB0" w:rsidRDefault="00D37CB0" w:rsidP="006B384A">
      <w:pPr>
        <w:jc w:val="both"/>
        <w:rPr>
          <w:rFonts w:ascii="Times New Roman" w:hAnsi="Times New Roman" w:cs="Times New Roman"/>
          <w:bCs/>
          <w:color w:val="000000"/>
          <w:sz w:val="32"/>
          <w:szCs w:val="32"/>
          <w:shd w:val="clear" w:color="auto" w:fill="FFFFFF"/>
        </w:rPr>
      </w:pPr>
      <w:r w:rsidRPr="00D37CB0">
        <w:rPr>
          <w:rFonts w:ascii="Times New Roman" w:hAnsi="Times New Roman" w:cs="Times New Roman"/>
          <w:bCs/>
          <w:color w:val="000000"/>
          <w:sz w:val="32"/>
          <w:szCs w:val="32"/>
          <w:shd w:val="clear" w:color="auto" w:fill="FFFFFF"/>
        </w:rPr>
        <w:t>E-commerce websi</w:t>
      </w:r>
      <w:r>
        <w:rPr>
          <w:rFonts w:ascii="Times New Roman" w:hAnsi="Times New Roman" w:cs="Times New Roman"/>
          <w:bCs/>
          <w:color w:val="000000"/>
          <w:sz w:val="32"/>
          <w:szCs w:val="32"/>
          <w:shd w:val="clear" w:color="auto" w:fill="FFFFFF"/>
        </w:rPr>
        <w:t>tes utilize recommender systems</w:t>
      </w:r>
      <w:r w:rsidRPr="00D37CB0">
        <w:rPr>
          <w:rFonts w:ascii="Times New Roman" w:hAnsi="Times New Roman" w:cs="Times New Roman"/>
          <w:bCs/>
          <w:color w:val="000000"/>
          <w:sz w:val="32"/>
          <w:szCs w:val="32"/>
          <w:shd w:val="clear" w:color="auto" w:fill="FFFFFF"/>
        </w:rPr>
        <w:t xml:space="preserve"> to make product recommendations to their clients and give them information to help them make purchasing decisions.  Products may be suggested based on the best overall sellers on a website, the customer's demographics, or an examination of the customer's purchasing patterns in the past to forecast future p</w:t>
      </w:r>
      <w:r>
        <w:rPr>
          <w:rFonts w:ascii="Times New Roman" w:hAnsi="Times New Roman" w:cs="Times New Roman"/>
          <w:bCs/>
          <w:color w:val="000000"/>
          <w:sz w:val="32"/>
          <w:szCs w:val="32"/>
          <w:shd w:val="clear" w:color="auto" w:fill="FFFFFF"/>
        </w:rPr>
        <w:t>urchasing patterns.  In the  Personaliz</w:t>
      </w:r>
      <w:r w:rsidRPr="00D37CB0">
        <w:rPr>
          <w:rFonts w:ascii="Times New Roman" w:hAnsi="Times New Roman" w:cs="Times New Roman"/>
          <w:bCs/>
          <w:color w:val="000000"/>
          <w:sz w:val="32"/>
          <w:szCs w:val="32"/>
          <w:shd w:val="clear" w:color="auto" w:fill="FFFFFF"/>
        </w:rPr>
        <w:t xml:space="preserve">ed product information, </w:t>
      </w:r>
      <w:r>
        <w:rPr>
          <w:rFonts w:ascii="Times New Roman" w:hAnsi="Times New Roman" w:cs="Times New Roman"/>
          <w:bCs/>
          <w:color w:val="000000"/>
          <w:sz w:val="32"/>
          <w:szCs w:val="32"/>
          <w:shd w:val="clear" w:color="auto" w:fill="FFFFFF"/>
        </w:rPr>
        <w:t xml:space="preserve">in </w:t>
      </w:r>
      <w:r w:rsidRPr="00D37CB0">
        <w:rPr>
          <w:rFonts w:ascii="Times New Roman" w:hAnsi="Times New Roman" w:cs="Times New Roman"/>
          <w:bCs/>
          <w:color w:val="000000"/>
          <w:sz w:val="32"/>
          <w:szCs w:val="32"/>
          <w:shd w:val="clear" w:color="auto" w:fill="FFFFFF"/>
        </w:rPr>
        <w:t>community opinion summaries, product suggestions, and community criticisms are examples of recommendation formats.  In general, these suggestion strategies are a component of website personalization since they enable the site to adjust to the needs of individual users. One approach to implement Pine's concepts on the Web is through personalization, to a certain degree.</w:t>
      </w:r>
    </w:p>
    <w:p w14:paraId="3DD2B9A4" w14:textId="77777777" w:rsidR="00D37CB0" w:rsidRDefault="00D37CB0" w:rsidP="006B384A">
      <w:pPr>
        <w:jc w:val="both"/>
        <w:rPr>
          <w:rFonts w:ascii="Times New Roman" w:hAnsi="Times New Roman" w:cs="Times New Roman"/>
          <w:bCs/>
          <w:color w:val="000000"/>
          <w:sz w:val="32"/>
          <w:szCs w:val="32"/>
          <w:shd w:val="clear" w:color="auto" w:fill="FFFFFF"/>
        </w:rPr>
      </w:pPr>
    </w:p>
    <w:p w14:paraId="58289980" w14:textId="77777777" w:rsidR="00D37CB0" w:rsidRDefault="00D37CB0" w:rsidP="006B384A">
      <w:pPr>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When mass customiz</w:t>
      </w:r>
      <w:r w:rsidRPr="00D37CB0">
        <w:rPr>
          <w:rFonts w:ascii="Times New Roman" w:hAnsi="Times New Roman" w:cs="Times New Roman"/>
          <w:bCs/>
          <w:color w:val="000000"/>
          <w:sz w:val="32"/>
          <w:szCs w:val="32"/>
          <w:shd w:val="clear" w:color="auto" w:fill="FFFFFF"/>
        </w:rPr>
        <w:t>ation first emerged, it meant physically altering goods and services to suit the requirements of individual customers (Pine, 1993).  In the last few yea</w:t>
      </w:r>
      <w:r>
        <w:rPr>
          <w:rFonts w:ascii="Times New Roman" w:hAnsi="Times New Roman" w:cs="Times New Roman"/>
          <w:bCs/>
          <w:color w:val="000000"/>
          <w:sz w:val="32"/>
          <w:szCs w:val="32"/>
          <w:shd w:val="clear" w:color="auto" w:fill="FFFFFF"/>
        </w:rPr>
        <w:t>rs, mass customiz</w:t>
      </w:r>
      <w:r w:rsidRPr="00D37CB0">
        <w:rPr>
          <w:rFonts w:ascii="Times New Roman" w:hAnsi="Times New Roman" w:cs="Times New Roman"/>
          <w:bCs/>
          <w:color w:val="000000"/>
          <w:sz w:val="32"/>
          <w:szCs w:val="32"/>
          <w:shd w:val="clear" w:color="auto" w:fill="FFFFFF"/>
        </w:rPr>
        <w:t>ation has expanded to include m</w:t>
      </w:r>
      <w:r>
        <w:rPr>
          <w:rFonts w:ascii="Times New Roman" w:hAnsi="Times New Roman" w:cs="Times New Roman"/>
          <w:bCs/>
          <w:color w:val="000000"/>
          <w:sz w:val="32"/>
          <w:szCs w:val="32"/>
          <w:shd w:val="clear" w:color="auto" w:fill="FFFFFF"/>
        </w:rPr>
        <w:t>any different ways to personaliz</w:t>
      </w:r>
      <w:r w:rsidRPr="00D37CB0">
        <w:rPr>
          <w:rFonts w:ascii="Times New Roman" w:hAnsi="Times New Roman" w:cs="Times New Roman"/>
          <w:bCs/>
          <w:color w:val="000000"/>
          <w:sz w:val="32"/>
          <w:szCs w:val="32"/>
          <w:shd w:val="clear" w:color="auto" w:fill="FFFFFF"/>
        </w:rPr>
        <w:t>e the customer experience (Pine and Gilmore, 1999).   The actual objects, whose functionalit</w:t>
      </w:r>
      <w:r>
        <w:rPr>
          <w:rFonts w:ascii="Times New Roman" w:hAnsi="Times New Roman" w:cs="Times New Roman"/>
          <w:bCs/>
          <w:color w:val="000000"/>
          <w:sz w:val="32"/>
          <w:szCs w:val="32"/>
          <w:shd w:val="clear" w:color="auto" w:fill="FFFFFF"/>
        </w:rPr>
        <w:t>y and appearance may be customiz</w:t>
      </w:r>
      <w:r w:rsidRPr="00D37CB0">
        <w:rPr>
          <w:rFonts w:ascii="Times New Roman" w:hAnsi="Times New Roman" w:cs="Times New Roman"/>
          <w:bCs/>
          <w:color w:val="000000"/>
          <w:sz w:val="32"/>
          <w:szCs w:val="32"/>
          <w:shd w:val="clear" w:color="auto" w:fill="FFFFFF"/>
        </w:rPr>
        <w:t>ed, as well as the way those things are presented, whi</w:t>
      </w:r>
      <w:r>
        <w:rPr>
          <w:rFonts w:ascii="Times New Roman" w:hAnsi="Times New Roman" w:cs="Times New Roman"/>
          <w:bCs/>
          <w:color w:val="000000"/>
          <w:sz w:val="32"/>
          <w:szCs w:val="32"/>
          <w:shd w:val="clear" w:color="auto" w:fill="FFFFFF"/>
        </w:rPr>
        <w:t>ch can be automatically customiz</w:t>
      </w:r>
      <w:r w:rsidRPr="00D37CB0">
        <w:rPr>
          <w:rFonts w:ascii="Times New Roman" w:hAnsi="Times New Roman" w:cs="Times New Roman"/>
          <w:bCs/>
          <w:color w:val="000000"/>
          <w:sz w:val="32"/>
          <w:szCs w:val="32"/>
          <w:shd w:val="clear" w:color="auto" w:fill="FFFFFF"/>
        </w:rPr>
        <w:t>ed or with the customer's assistance, comprise the consumer experience.  Recommender systems, in this more expansive sense, facilitate the personalization of the user experience when it comes to how products are displayed on websites.  Recommender systems allow for the construction of a new store that is customised for every customer.  Naturally, in the virtual realm, a consumer's display of product options is the only thing that varies—a physical storefront is not involved at all.</w:t>
      </w:r>
    </w:p>
    <w:p w14:paraId="2895A3EF" w14:textId="77777777" w:rsidR="00D37CB0" w:rsidRDefault="00D37CB0" w:rsidP="006B384A">
      <w:pPr>
        <w:jc w:val="both"/>
        <w:rPr>
          <w:rFonts w:ascii="Times New Roman" w:hAnsi="Times New Roman" w:cs="Times New Roman"/>
          <w:bCs/>
          <w:color w:val="000000"/>
          <w:sz w:val="32"/>
          <w:szCs w:val="32"/>
          <w:shd w:val="clear" w:color="auto" w:fill="FFFFFF"/>
        </w:rPr>
      </w:pPr>
    </w:p>
    <w:p w14:paraId="0FBED8E6" w14:textId="77777777" w:rsidR="00D37CB0" w:rsidRDefault="00D37CB0" w:rsidP="006B384A">
      <w:pPr>
        <w:jc w:val="both"/>
        <w:rPr>
          <w:rFonts w:ascii="Times New Roman" w:hAnsi="Times New Roman" w:cs="Times New Roman"/>
          <w:bCs/>
          <w:color w:val="000000"/>
          <w:sz w:val="32"/>
          <w:szCs w:val="32"/>
          <w:shd w:val="clear" w:color="auto" w:fill="FFFFFF"/>
        </w:rPr>
      </w:pPr>
      <w:r w:rsidRPr="00D37CB0">
        <w:rPr>
          <w:rFonts w:ascii="Times New Roman" w:hAnsi="Times New Roman" w:cs="Times New Roman"/>
          <w:bCs/>
          <w:color w:val="000000"/>
          <w:sz w:val="32"/>
          <w:szCs w:val="32"/>
          <w:shd w:val="clear" w:color="auto" w:fill="FFFFFF"/>
        </w:rPr>
        <w:t xml:space="preserve">While they differ from supply-chain decision-support systems and marketing systems, recommender systems share some similarities.  Marketing systems aid in the decision-making process of the marketer by classifying consumers into groups based on marketing segments and classifying products into groups that can be related to these segments.  Then, marketing efforts can be launched to persuade customers in various market segments to buy goods from categories that the marketer has chosen. Recommender systems, on the other hand, work directly with customers to assist them in finding goods they will like to buy.  Marketing professionals can make judgements about how many products to produce and which warehouses or retail locations to distribute them to with the use of supply-chain decision-support systems.  </w:t>
      </w:r>
    </w:p>
    <w:p w14:paraId="2793B790" w14:textId="77777777" w:rsidR="00D37CB0" w:rsidRDefault="00D37CB0" w:rsidP="006B384A">
      <w:pPr>
        <w:jc w:val="both"/>
        <w:rPr>
          <w:rFonts w:ascii="Times New Roman" w:hAnsi="Times New Roman" w:cs="Times New Roman"/>
          <w:bCs/>
          <w:color w:val="000000"/>
          <w:sz w:val="32"/>
          <w:szCs w:val="32"/>
          <w:shd w:val="clear" w:color="auto" w:fill="FFFFFF"/>
        </w:rPr>
      </w:pPr>
    </w:p>
    <w:p w14:paraId="68F5D824" w14:textId="77777777" w:rsidR="00D37CB0" w:rsidRDefault="00D37CB0" w:rsidP="006B384A">
      <w:pPr>
        <w:jc w:val="both"/>
        <w:rPr>
          <w:rFonts w:ascii="Times New Roman" w:hAnsi="Times New Roman" w:cs="Times New Roman"/>
          <w:bCs/>
          <w:color w:val="000000"/>
          <w:sz w:val="32"/>
          <w:szCs w:val="32"/>
          <w:shd w:val="clear" w:color="auto" w:fill="FFFFFF"/>
        </w:rPr>
      </w:pPr>
      <w:r w:rsidRPr="00D37CB0">
        <w:rPr>
          <w:rFonts w:ascii="Times New Roman" w:hAnsi="Times New Roman" w:cs="Times New Roman"/>
          <w:bCs/>
          <w:color w:val="000000"/>
          <w:sz w:val="32"/>
          <w:szCs w:val="32"/>
          <w:shd w:val="clear" w:color="auto" w:fill="FFFFFF"/>
        </w:rPr>
        <w:t>In order to ensure that customers may acquire the appropriate products, these decision-support systems employ analytical technology to forecast which products, in what quantities, will be purchased at each location.  A lot of supply-chain decision-support systems provide answers to aggregate-related queries, such as: how many Minneapolis shoppers will purchase toothpaste in February?  Recommender systems provide answers to inquiries regarding specific customers, such as which product the customer would want to purchase at this moment.</w:t>
      </w:r>
    </w:p>
    <w:p w14:paraId="3A71CC33" w14:textId="77777777" w:rsidR="00D37CB0" w:rsidRDefault="00D37CB0" w:rsidP="006B384A">
      <w:pPr>
        <w:jc w:val="both"/>
        <w:rPr>
          <w:rFonts w:ascii="Times New Roman" w:hAnsi="Times New Roman" w:cs="Times New Roman"/>
          <w:bCs/>
          <w:color w:val="000000"/>
          <w:sz w:val="32"/>
          <w:szCs w:val="32"/>
          <w:shd w:val="clear" w:color="auto" w:fill="FFFFFF"/>
        </w:rPr>
      </w:pPr>
    </w:p>
    <w:p w14:paraId="3AB38251" w14:textId="77777777" w:rsidR="00D37CB0" w:rsidRDefault="00D37CB0" w:rsidP="006B384A">
      <w:pPr>
        <w:jc w:val="both"/>
        <w:rPr>
          <w:rFonts w:ascii="Times New Roman" w:hAnsi="Times New Roman" w:cs="Times New Roman"/>
          <w:bCs/>
          <w:color w:val="000000"/>
          <w:sz w:val="32"/>
          <w:szCs w:val="32"/>
          <w:shd w:val="clear" w:color="auto" w:fill="FFFFFF"/>
        </w:rPr>
      </w:pPr>
      <w:r w:rsidRPr="00D37CB0">
        <w:rPr>
          <w:rFonts w:ascii="Times New Roman" w:hAnsi="Times New Roman" w:cs="Times New Roman"/>
          <w:bCs/>
          <w:color w:val="000000"/>
          <w:sz w:val="32"/>
          <w:szCs w:val="32"/>
          <w:shd w:val="clear" w:color="auto" w:fill="FFFFFF"/>
        </w:rPr>
        <w:t>Recommender systems comprise tasks that are primarily carried out by hand, like making cross-sell lists by hand, and tasks that are mostly carried out by computers, such collaborative filtering.  The latter are what we'll call automati</w:t>
      </w:r>
      <w:r>
        <w:rPr>
          <w:rFonts w:ascii="Times New Roman" w:hAnsi="Times New Roman" w:cs="Times New Roman"/>
          <w:bCs/>
          <w:color w:val="000000"/>
          <w:sz w:val="32"/>
          <w:szCs w:val="32"/>
          <w:shd w:val="clear" w:color="auto" w:fill="FFFFFF"/>
        </w:rPr>
        <w:t>c recommender systems. Specializ</w:t>
      </w:r>
      <w:r w:rsidRPr="00D37CB0">
        <w:rPr>
          <w:rFonts w:ascii="Times New Roman" w:hAnsi="Times New Roman" w:cs="Times New Roman"/>
          <w:bCs/>
          <w:color w:val="000000"/>
          <w:sz w:val="32"/>
          <w:szCs w:val="32"/>
          <w:shd w:val="clear" w:color="auto" w:fill="FFFFFF"/>
        </w:rPr>
        <w:t xml:space="preserve">ed data mining technologies called automatic recommender systems are </w:t>
      </w:r>
      <w:r w:rsidRPr="00D37CB0">
        <w:rPr>
          <w:rFonts w:ascii="Times New Roman" w:hAnsi="Times New Roman" w:cs="Times New Roman"/>
          <w:bCs/>
          <w:color w:val="000000"/>
          <w:sz w:val="32"/>
          <w:szCs w:val="32"/>
          <w:shd w:val="clear" w:color="auto" w:fill="FFFFFF"/>
        </w:rPr>
        <w:lastRenderedPageBreak/>
        <w:t>designed to communicate with customers more effectively than with marketers.  They are speci</w:t>
      </w:r>
      <w:r>
        <w:rPr>
          <w:rFonts w:ascii="Times New Roman" w:hAnsi="Times New Roman" w:cs="Times New Roman"/>
          <w:bCs/>
          <w:color w:val="000000"/>
          <w:sz w:val="32"/>
          <w:szCs w:val="32"/>
          <w:shd w:val="clear" w:color="auto" w:fill="FFFFFF"/>
        </w:rPr>
        <w:t>fically made to capitaliz</w:t>
      </w:r>
      <w:r w:rsidRPr="00D37CB0">
        <w:rPr>
          <w:rFonts w:ascii="Times New Roman" w:hAnsi="Times New Roman" w:cs="Times New Roman"/>
          <w:bCs/>
          <w:color w:val="000000"/>
          <w:sz w:val="32"/>
          <w:szCs w:val="32"/>
          <w:shd w:val="clear" w:color="auto" w:fill="FFFFFF"/>
        </w:rPr>
        <w:t>e on interactive</w:t>
      </w:r>
      <w:r>
        <w:rPr>
          <w:rFonts w:ascii="Times New Roman" w:hAnsi="Times New Roman" w:cs="Times New Roman"/>
          <w:bCs/>
          <w:color w:val="000000"/>
          <w:sz w:val="32"/>
          <w:szCs w:val="32"/>
          <w:shd w:val="clear" w:color="auto" w:fill="FFFFFF"/>
        </w:rPr>
        <w:t xml:space="preserve"> e-commerce's real-time customiz</w:t>
      </w:r>
      <w:r w:rsidRPr="00D37CB0">
        <w:rPr>
          <w:rFonts w:ascii="Times New Roman" w:hAnsi="Times New Roman" w:cs="Times New Roman"/>
          <w:bCs/>
          <w:color w:val="000000"/>
          <w:sz w:val="32"/>
          <w:szCs w:val="32"/>
          <w:shd w:val="clear" w:color="auto" w:fill="FFFFFF"/>
        </w:rPr>
        <w:t>ation possibilities.  As a result, the algorithms place more of an emphasis on just-in-time and real-time learning than on the creation and use of models.  Since both manual and automatic recommender systems present a wealth of intriguing concepts regarding how recommendations should be presented to customers, we examine both. The components of recommender systems and their use in e-commerce are introduced in this paper.</w:t>
      </w:r>
    </w:p>
    <w:p w14:paraId="139B2356" w14:textId="77777777" w:rsidR="00603376" w:rsidRDefault="00603376" w:rsidP="006B384A">
      <w:pPr>
        <w:jc w:val="both"/>
        <w:rPr>
          <w:rFonts w:ascii="Times New Roman" w:hAnsi="Times New Roman" w:cs="Times New Roman"/>
          <w:bCs/>
          <w:color w:val="000000"/>
          <w:sz w:val="32"/>
          <w:szCs w:val="32"/>
          <w:shd w:val="clear" w:color="auto" w:fill="FFFFFF"/>
        </w:rPr>
      </w:pPr>
    </w:p>
    <w:p w14:paraId="41A75FC7" w14:textId="77777777" w:rsidR="00FD2338" w:rsidRDefault="00930D6A" w:rsidP="006B384A">
      <w:pPr>
        <w:jc w:val="both"/>
        <w:rPr>
          <w:rFonts w:ascii="Times New Roman" w:hAnsi="Times New Roman" w:cs="Times New Roman"/>
          <w:bCs/>
          <w:color w:val="000000"/>
          <w:sz w:val="32"/>
          <w:szCs w:val="32"/>
          <w:shd w:val="clear" w:color="auto" w:fill="FFFFFF"/>
        </w:rPr>
      </w:pPr>
      <w:r w:rsidRPr="00930D6A">
        <w:rPr>
          <w:rFonts w:ascii="Times New Roman" w:hAnsi="Times New Roman" w:cs="Times New Roman"/>
          <w:bCs/>
          <w:color w:val="000000"/>
          <w:sz w:val="32"/>
          <w:szCs w:val="32"/>
          <w:shd w:val="clear" w:color="auto" w:fill="FFFFFF"/>
        </w:rPr>
        <w:t>This adds five new insights to our knowledge of how recommender systems are used in e-commerce.  First, we look at how the development of recommender systems as a tool for E-commerce marketing was made possible by conventional marketing techniques.  Second, we propose a taxonomy of recommender applications, which groups them according to the degree of personalization, the technique of generating recommendations, the inputs to the recommender process, and the outputs to the consumer.  Third, we look at the trends that show up when the taxonomy is taken into account and pinpoint five types of recommender application models.  Currently, recommender systems are generally used in e-commerce according to these five models. Fourth, based on areas of our taxonomy that the current applications have not sufficiently investigated, we outline four areas of future research for novel recommender system applications.  Lastly, we address privacy concerns that are changing as more websites start using recommender systems in the appendix.</w:t>
      </w:r>
    </w:p>
    <w:p w14:paraId="4D121E59" w14:textId="77777777" w:rsidR="00FD2338" w:rsidRDefault="00FD2338" w:rsidP="006B384A">
      <w:pPr>
        <w:jc w:val="both"/>
        <w:rPr>
          <w:rFonts w:ascii="Times New Roman" w:hAnsi="Times New Roman" w:cs="Times New Roman"/>
          <w:bCs/>
          <w:color w:val="000000"/>
          <w:sz w:val="32"/>
          <w:szCs w:val="32"/>
          <w:shd w:val="clear" w:color="auto" w:fill="FFFFFF"/>
        </w:rPr>
      </w:pPr>
    </w:p>
    <w:p w14:paraId="4B2319FE" w14:textId="77777777" w:rsidR="00D832E4" w:rsidRDefault="00D832E4" w:rsidP="00F03E6E">
      <w:pPr>
        <w:jc w:val="both"/>
        <w:rPr>
          <w:rFonts w:ascii="Times New Roman" w:hAnsi="Times New Roman" w:cs="Times New Roman"/>
          <w:b/>
          <w:sz w:val="32"/>
          <w:szCs w:val="32"/>
        </w:rPr>
      </w:pPr>
    </w:p>
    <w:p w14:paraId="1CA90110" w14:textId="77777777" w:rsidR="00E11EC3" w:rsidRDefault="00C96D36" w:rsidP="00F03E6E">
      <w:pPr>
        <w:jc w:val="both"/>
        <w:rPr>
          <w:rFonts w:ascii="Times New Roman" w:hAnsi="Times New Roman" w:cs="Times New Roman"/>
          <w:b/>
          <w:sz w:val="32"/>
          <w:szCs w:val="32"/>
        </w:rPr>
      </w:pPr>
      <w:r w:rsidRPr="00F03E6E">
        <w:rPr>
          <w:rFonts w:ascii="Times New Roman" w:hAnsi="Times New Roman" w:cs="Times New Roman"/>
          <w:b/>
          <w:sz w:val="32"/>
          <w:szCs w:val="32"/>
        </w:rPr>
        <w:lastRenderedPageBreak/>
        <w:t>Problem</w:t>
      </w:r>
      <w:r w:rsidR="00632784" w:rsidRPr="00F03E6E">
        <w:rPr>
          <w:rFonts w:ascii="Times New Roman" w:hAnsi="Times New Roman" w:cs="Times New Roman"/>
          <w:b/>
          <w:sz w:val="32"/>
          <w:szCs w:val="32"/>
        </w:rPr>
        <w:t xml:space="preserve"> S</w:t>
      </w:r>
      <w:r w:rsidRPr="00F03E6E">
        <w:rPr>
          <w:rFonts w:ascii="Times New Roman" w:hAnsi="Times New Roman" w:cs="Times New Roman"/>
          <w:b/>
          <w:sz w:val="32"/>
          <w:szCs w:val="32"/>
        </w:rPr>
        <w:t>tatement</w:t>
      </w:r>
    </w:p>
    <w:p w14:paraId="1A9A89D9" w14:textId="77777777" w:rsidR="00FD2338" w:rsidRDefault="00FD2338" w:rsidP="00F03E6E">
      <w:pPr>
        <w:jc w:val="both"/>
        <w:rPr>
          <w:rFonts w:ascii="Times New Roman" w:hAnsi="Times New Roman" w:cs="Times New Roman"/>
          <w:b/>
          <w:sz w:val="32"/>
          <w:szCs w:val="32"/>
        </w:rPr>
      </w:pPr>
    </w:p>
    <w:p w14:paraId="35A704CD" w14:textId="77777777" w:rsidR="00AA0839" w:rsidRDefault="00202793" w:rsidP="00202793">
      <w:pPr>
        <w:jc w:val="both"/>
        <w:rPr>
          <w:rFonts w:ascii="Times New Roman" w:hAnsi="Times New Roman" w:cs="Times New Roman"/>
          <w:sz w:val="32"/>
          <w:szCs w:val="32"/>
        </w:rPr>
      </w:pPr>
      <w:r w:rsidRPr="00202793">
        <w:rPr>
          <w:rFonts w:ascii="Times New Roman" w:hAnsi="Times New Roman" w:cs="Times New Roman"/>
          <w:sz w:val="32"/>
          <w:szCs w:val="32"/>
        </w:rPr>
        <w:t>E-commerce websites and applications have become increasingly popular in recent years, and personalized product recommendations are a key feature of these platforms. However, existing recommendation systems face several challenges, including limited resources, data validity time, and cold start problems. The recommendation system consists of a user model, a recommended model, and a recommendation algorithm. The present recommendation system is ineffective because it doesn’t handle these three main problems limited resource, cold start, data valid time</w:t>
      </w:r>
      <w:r>
        <w:rPr>
          <w:rFonts w:ascii="Times New Roman" w:hAnsi="Times New Roman" w:cs="Times New Roman"/>
          <w:sz w:val="32"/>
          <w:szCs w:val="32"/>
        </w:rPr>
        <w:t>.</w:t>
      </w:r>
    </w:p>
    <w:p w14:paraId="63700470" w14:textId="77777777" w:rsidR="00202793" w:rsidRPr="00202793" w:rsidRDefault="00202793" w:rsidP="00202793">
      <w:pPr>
        <w:jc w:val="both"/>
        <w:rPr>
          <w:rFonts w:ascii="Times New Roman" w:hAnsi="Times New Roman" w:cs="Times New Roman"/>
          <w:sz w:val="32"/>
          <w:szCs w:val="28"/>
        </w:rPr>
      </w:pPr>
      <w:r w:rsidRPr="00202793">
        <w:rPr>
          <w:rFonts w:ascii="Times New Roman" w:hAnsi="Times New Roman" w:cs="Times New Roman"/>
          <w:sz w:val="32"/>
          <w:szCs w:val="28"/>
        </w:rPr>
        <w:t>The goal of the suggested system is to raise client satisfaction.</w:t>
      </w:r>
    </w:p>
    <w:p w14:paraId="5B671FF7" w14:textId="77777777" w:rsidR="00AA0839" w:rsidRDefault="00AA0839" w:rsidP="00632784">
      <w:pPr>
        <w:jc w:val="center"/>
        <w:rPr>
          <w:rFonts w:ascii="Times New Roman" w:hAnsi="Times New Roman" w:cs="Times New Roman"/>
          <w:b/>
          <w:sz w:val="32"/>
          <w:szCs w:val="28"/>
        </w:rPr>
      </w:pPr>
    </w:p>
    <w:p w14:paraId="1E423A6C" w14:textId="77777777" w:rsidR="002D5506" w:rsidRDefault="002D5506" w:rsidP="00632784">
      <w:pPr>
        <w:jc w:val="center"/>
        <w:rPr>
          <w:rFonts w:ascii="Times New Roman" w:hAnsi="Times New Roman" w:cs="Times New Roman"/>
          <w:b/>
          <w:sz w:val="32"/>
          <w:szCs w:val="28"/>
        </w:rPr>
      </w:pPr>
    </w:p>
    <w:p w14:paraId="6DC80617" w14:textId="77777777" w:rsidR="002D5506" w:rsidRDefault="002D5506" w:rsidP="00632784">
      <w:pPr>
        <w:jc w:val="center"/>
        <w:rPr>
          <w:rFonts w:ascii="Times New Roman" w:hAnsi="Times New Roman" w:cs="Times New Roman"/>
          <w:b/>
          <w:sz w:val="32"/>
          <w:szCs w:val="28"/>
        </w:rPr>
      </w:pPr>
    </w:p>
    <w:p w14:paraId="2D9E9DC9" w14:textId="77777777" w:rsidR="002D5506" w:rsidRDefault="002D5506" w:rsidP="00632784">
      <w:pPr>
        <w:jc w:val="center"/>
        <w:rPr>
          <w:rFonts w:ascii="Times New Roman" w:hAnsi="Times New Roman" w:cs="Times New Roman"/>
          <w:b/>
          <w:sz w:val="32"/>
          <w:szCs w:val="28"/>
        </w:rPr>
      </w:pPr>
    </w:p>
    <w:p w14:paraId="3918048F" w14:textId="77777777" w:rsidR="002D5506" w:rsidRDefault="002D5506" w:rsidP="00632784">
      <w:pPr>
        <w:jc w:val="center"/>
        <w:rPr>
          <w:rFonts w:ascii="Times New Roman" w:hAnsi="Times New Roman" w:cs="Times New Roman"/>
          <w:b/>
          <w:sz w:val="32"/>
          <w:szCs w:val="28"/>
        </w:rPr>
      </w:pPr>
    </w:p>
    <w:p w14:paraId="6973A1F0" w14:textId="77777777" w:rsidR="00AA0839" w:rsidRDefault="00AA0839" w:rsidP="00632784">
      <w:pPr>
        <w:jc w:val="center"/>
        <w:rPr>
          <w:rFonts w:ascii="Times New Roman" w:hAnsi="Times New Roman" w:cs="Times New Roman"/>
          <w:b/>
          <w:sz w:val="32"/>
          <w:szCs w:val="28"/>
        </w:rPr>
      </w:pPr>
    </w:p>
    <w:p w14:paraId="141852AD" w14:textId="77777777" w:rsidR="00FD2338" w:rsidRDefault="00FD2338" w:rsidP="00632784">
      <w:pPr>
        <w:jc w:val="center"/>
        <w:rPr>
          <w:rFonts w:ascii="Times New Roman" w:hAnsi="Times New Roman" w:cs="Times New Roman"/>
          <w:b/>
          <w:sz w:val="32"/>
          <w:szCs w:val="28"/>
        </w:rPr>
      </w:pPr>
    </w:p>
    <w:p w14:paraId="04286C33" w14:textId="77777777" w:rsidR="00FD2338" w:rsidRDefault="00FD2338" w:rsidP="00632784">
      <w:pPr>
        <w:jc w:val="center"/>
        <w:rPr>
          <w:rFonts w:ascii="Times New Roman" w:hAnsi="Times New Roman" w:cs="Times New Roman"/>
          <w:b/>
          <w:sz w:val="32"/>
          <w:szCs w:val="28"/>
        </w:rPr>
      </w:pPr>
    </w:p>
    <w:p w14:paraId="1DCBA098" w14:textId="77777777" w:rsidR="00FD2338" w:rsidRDefault="00FD2338" w:rsidP="00632784">
      <w:pPr>
        <w:jc w:val="center"/>
        <w:rPr>
          <w:rFonts w:ascii="Times New Roman" w:hAnsi="Times New Roman" w:cs="Times New Roman"/>
          <w:b/>
          <w:sz w:val="32"/>
          <w:szCs w:val="28"/>
        </w:rPr>
      </w:pPr>
    </w:p>
    <w:p w14:paraId="27DCA64F" w14:textId="77777777" w:rsidR="00FD2338" w:rsidRDefault="00FD2338" w:rsidP="00632784">
      <w:pPr>
        <w:jc w:val="center"/>
        <w:rPr>
          <w:rFonts w:ascii="Times New Roman" w:hAnsi="Times New Roman" w:cs="Times New Roman"/>
          <w:b/>
          <w:sz w:val="32"/>
          <w:szCs w:val="28"/>
        </w:rPr>
      </w:pPr>
    </w:p>
    <w:p w14:paraId="56E4FC4A" w14:textId="77777777" w:rsidR="00FD2338" w:rsidRDefault="00FD2338" w:rsidP="00632784">
      <w:pPr>
        <w:jc w:val="center"/>
        <w:rPr>
          <w:rFonts w:ascii="Times New Roman" w:hAnsi="Times New Roman" w:cs="Times New Roman"/>
          <w:b/>
          <w:sz w:val="32"/>
          <w:szCs w:val="28"/>
        </w:rPr>
      </w:pPr>
    </w:p>
    <w:p w14:paraId="29AF89B0" w14:textId="77777777" w:rsidR="00AA0839" w:rsidRDefault="00AA0839" w:rsidP="00632784">
      <w:pPr>
        <w:jc w:val="center"/>
        <w:rPr>
          <w:rFonts w:ascii="Times New Roman" w:hAnsi="Times New Roman" w:cs="Times New Roman"/>
          <w:b/>
          <w:sz w:val="32"/>
          <w:szCs w:val="28"/>
        </w:rPr>
      </w:pPr>
    </w:p>
    <w:p w14:paraId="4E41E081" w14:textId="77777777" w:rsidR="00C96D36" w:rsidRPr="00A36E55" w:rsidRDefault="00C96D36" w:rsidP="00632784">
      <w:pPr>
        <w:jc w:val="center"/>
        <w:rPr>
          <w:rFonts w:ascii="Times New Roman" w:hAnsi="Times New Roman" w:cs="Times New Roman"/>
          <w:b/>
          <w:bCs/>
          <w:color w:val="000000"/>
          <w:sz w:val="40"/>
          <w:szCs w:val="40"/>
          <w:shd w:val="clear" w:color="auto" w:fill="FFFFFF"/>
        </w:rPr>
      </w:pPr>
      <w:r w:rsidRPr="00A36E55">
        <w:rPr>
          <w:rFonts w:ascii="Times New Roman" w:hAnsi="Times New Roman" w:cs="Times New Roman"/>
          <w:b/>
          <w:bCs/>
          <w:color w:val="000000"/>
          <w:sz w:val="40"/>
          <w:szCs w:val="40"/>
          <w:shd w:val="clear" w:color="auto" w:fill="FFFFFF"/>
        </w:rPr>
        <w:t>Chapter2</w:t>
      </w:r>
    </w:p>
    <w:p w14:paraId="504E9E36" w14:textId="77777777" w:rsidR="007E35BB" w:rsidRDefault="00C96D36" w:rsidP="007E35BB">
      <w:pPr>
        <w:jc w:val="center"/>
        <w:rPr>
          <w:rFonts w:ascii="Times New Roman" w:hAnsi="Times New Roman" w:cs="Times New Roman"/>
          <w:b/>
          <w:bCs/>
          <w:color w:val="000000"/>
          <w:sz w:val="40"/>
          <w:szCs w:val="40"/>
          <w:shd w:val="clear" w:color="auto" w:fill="FFFFFF"/>
        </w:rPr>
      </w:pPr>
      <w:r w:rsidRPr="00A36E55">
        <w:rPr>
          <w:rFonts w:ascii="Times New Roman" w:hAnsi="Times New Roman" w:cs="Times New Roman"/>
          <w:b/>
          <w:bCs/>
          <w:color w:val="000000"/>
          <w:sz w:val="40"/>
          <w:szCs w:val="40"/>
          <w:shd w:val="clear" w:color="auto" w:fill="FFFFFF"/>
        </w:rPr>
        <w:t>Literature Review</w:t>
      </w:r>
    </w:p>
    <w:p w14:paraId="7318664A" w14:textId="77777777" w:rsidR="00FD2338" w:rsidRDefault="00FD2338" w:rsidP="007E35BB">
      <w:pPr>
        <w:jc w:val="center"/>
        <w:rPr>
          <w:rFonts w:ascii="Times New Roman" w:hAnsi="Times New Roman" w:cs="Times New Roman"/>
          <w:b/>
          <w:bCs/>
          <w:color w:val="000000"/>
          <w:sz w:val="40"/>
          <w:szCs w:val="40"/>
          <w:shd w:val="clear" w:color="auto" w:fill="FFFFFF"/>
        </w:rPr>
      </w:pPr>
    </w:p>
    <w:p w14:paraId="0A191B93" w14:textId="77777777" w:rsidR="001C1036" w:rsidRDefault="001C1036" w:rsidP="001C1036">
      <w:pPr>
        <w:pStyle w:val="ListParagraph"/>
        <w:numPr>
          <w:ilvl w:val="0"/>
          <w:numId w:val="37"/>
        </w:numPr>
        <w:jc w:val="both"/>
        <w:rPr>
          <w:rFonts w:ascii="Times New Roman" w:hAnsi="Times New Roman" w:cs="Times New Roman"/>
          <w:bCs/>
          <w:color w:val="000000"/>
          <w:sz w:val="32"/>
          <w:szCs w:val="32"/>
          <w:shd w:val="clear" w:color="auto" w:fill="FFFFFF"/>
        </w:rPr>
      </w:pPr>
      <w:r w:rsidRPr="001C1036">
        <w:rPr>
          <w:rFonts w:ascii="Times New Roman" w:hAnsi="Times New Roman" w:cs="Times New Roman"/>
          <w:bCs/>
          <w:color w:val="000000"/>
          <w:sz w:val="32"/>
          <w:szCs w:val="32"/>
          <w:shd w:val="clear" w:color="auto" w:fill="FFFFFF"/>
        </w:rPr>
        <w:t xml:space="preserve">One technique utilised in recommendation systems is the collaborative filtering algorithm, which Deng Ailin, Zhu Yangyong, and Shi Bole [1] developed. Conventional algorithms just concentrate on user ratings, disregarding shifts in user interest and the reliability of rating data, both of which have an impact on the suggestion quality of the system. In order to address this issue, a better approach is presented in this study. The premise of the idea is that people who are similar </w:t>
      </w:r>
      <w:r>
        <w:rPr>
          <w:rFonts w:ascii="Times New Roman" w:hAnsi="Times New Roman" w:cs="Times New Roman"/>
          <w:bCs/>
          <w:color w:val="000000"/>
          <w:sz w:val="32"/>
          <w:szCs w:val="32"/>
          <w:shd w:val="clear" w:color="auto" w:fill="FFFFFF"/>
        </w:rPr>
        <w:t>will have similar tastes. Utiliz</w:t>
      </w:r>
      <w:r w:rsidRPr="001C1036">
        <w:rPr>
          <w:rFonts w:ascii="Times New Roman" w:hAnsi="Times New Roman" w:cs="Times New Roman"/>
          <w:bCs/>
          <w:color w:val="000000"/>
          <w:sz w:val="32"/>
          <w:szCs w:val="32"/>
          <w:shd w:val="clear" w:color="auto" w:fill="FFFFFF"/>
        </w:rPr>
        <w:t>e user similarity to identify neighbour</w:t>
      </w:r>
      <w:r>
        <w:rPr>
          <w:rFonts w:ascii="Times New Roman" w:hAnsi="Times New Roman" w:cs="Times New Roman"/>
          <w:bCs/>
          <w:color w:val="000000"/>
          <w:sz w:val="32"/>
          <w:szCs w:val="32"/>
          <w:shd w:val="clear" w:color="auto" w:fill="FFFFFF"/>
        </w:rPr>
        <w:t>’</w:t>
      </w:r>
      <w:r w:rsidRPr="001C1036">
        <w:rPr>
          <w:rFonts w:ascii="Times New Roman" w:hAnsi="Times New Roman" w:cs="Times New Roman"/>
          <w:bCs/>
          <w:color w:val="000000"/>
          <w:sz w:val="32"/>
          <w:szCs w:val="32"/>
          <w:shd w:val="clear" w:color="auto" w:fill="FFFFFF"/>
        </w:rPr>
        <w:t>s who share the same interests as the user.</w:t>
      </w:r>
    </w:p>
    <w:p w14:paraId="00437F18" w14:textId="77777777" w:rsidR="001C1036" w:rsidRDefault="001C1036" w:rsidP="001C1036">
      <w:pPr>
        <w:pStyle w:val="ListParagraph"/>
        <w:jc w:val="both"/>
        <w:rPr>
          <w:rFonts w:ascii="Times New Roman" w:hAnsi="Times New Roman" w:cs="Times New Roman"/>
          <w:bCs/>
          <w:color w:val="000000"/>
          <w:sz w:val="32"/>
          <w:szCs w:val="32"/>
          <w:shd w:val="clear" w:color="auto" w:fill="FFFFFF"/>
        </w:rPr>
      </w:pPr>
      <w:r w:rsidRPr="001C1036">
        <w:rPr>
          <w:rFonts w:ascii="Times New Roman" w:hAnsi="Times New Roman" w:cs="Times New Roman"/>
          <w:bCs/>
          <w:color w:val="000000"/>
          <w:sz w:val="32"/>
          <w:szCs w:val="32"/>
          <w:shd w:val="clear" w:color="auto" w:fill="FFFFFF"/>
        </w:rPr>
        <w:t>To determine the user's choice, add together the neighbor's scores. Next, the user's top-N items are shown. However, rather than taking user interest into account, the collaborative filtering algorithm's similarity measures focus on the similarity score.</w:t>
      </w:r>
    </w:p>
    <w:p w14:paraId="386F6109" w14:textId="77777777" w:rsidR="001C1036" w:rsidRDefault="001C1036" w:rsidP="001C1036">
      <w:pPr>
        <w:pStyle w:val="ListParagraph"/>
        <w:jc w:val="both"/>
        <w:rPr>
          <w:rFonts w:ascii="Times New Roman" w:hAnsi="Times New Roman" w:cs="Times New Roman"/>
          <w:bCs/>
          <w:color w:val="000000"/>
          <w:sz w:val="32"/>
          <w:szCs w:val="32"/>
          <w:shd w:val="clear" w:color="auto" w:fill="FFFFFF"/>
        </w:rPr>
      </w:pPr>
    </w:p>
    <w:p w14:paraId="23EA5B48" w14:textId="77777777" w:rsidR="001C1036" w:rsidRDefault="001C1036" w:rsidP="001C1036">
      <w:pPr>
        <w:pStyle w:val="ListParagraph"/>
        <w:jc w:val="both"/>
        <w:rPr>
          <w:rFonts w:ascii="Times New Roman" w:hAnsi="Times New Roman" w:cs="Times New Roman"/>
          <w:bCs/>
          <w:color w:val="000000"/>
          <w:sz w:val="32"/>
          <w:szCs w:val="32"/>
          <w:shd w:val="clear" w:color="auto" w:fill="FFFFFF"/>
        </w:rPr>
      </w:pPr>
    </w:p>
    <w:p w14:paraId="70BCA62E" w14:textId="77777777" w:rsidR="001C1036" w:rsidRPr="001C1036" w:rsidRDefault="001C1036" w:rsidP="001C1036">
      <w:pPr>
        <w:pStyle w:val="ListParagraph"/>
        <w:numPr>
          <w:ilvl w:val="0"/>
          <w:numId w:val="37"/>
        </w:numPr>
        <w:jc w:val="both"/>
        <w:rPr>
          <w:rFonts w:ascii="Times New Roman" w:hAnsi="Times New Roman" w:cs="Times New Roman"/>
          <w:bCs/>
          <w:color w:val="000000"/>
          <w:sz w:val="32"/>
          <w:szCs w:val="32"/>
          <w:shd w:val="clear" w:color="auto" w:fill="FFFFFF"/>
        </w:rPr>
      </w:pPr>
      <w:r w:rsidRPr="001C1036">
        <w:rPr>
          <w:rFonts w:ascii="Times New Roman" w:hAnsi="Times New Roman" w:cs="Times New Roman"/>
          <w:bCs/>
          <w:color w:val="000000"/>
          <w:sz w:val="32"/>
          <w:szCs w:val="32"/>
          <w:shd w:val="clear" w:color="auto" w:fill="FFFFFF"/>
        </w:rPr>
        <w:t>Liu Heping and Wang Guoxia [4</w:t>
      </w:r>
      <w:r>
        <w:rPr>
          <w:rFonts w:ascii="Times New Roman" w:hAnsi="Times New Roman" w:cs="Times New Roman"/>
          <w:bCs/>
          <w:color w:val="000000"/>
          <w:sz w:val="32"/>
          <w:szCs w:val="32"/>
          <w:shd w:val="clear" w:color="auto" w:fill="FFFFFF"/>
        </w:rPr>
        <w:t>] suggested a survey on customiz</w:t>
      </w:r>
      <w:r w:rsidRPr="001C1036">
        <w:rPr>
          <w:rFonts w:ascii="Times New Roman" w:hAnsi="Times New Roman" w:cs="Times New Roman"/>
          <w:bCs/>
          <w:color w:val="000000"/>
          <w:sz w:val="32"/>
          <w:szCs w:val="32"/>
          <w:shd w:val="clear" w:color="auto" w:fill="FFFFFF"/>
        </w:rPr>
        <w:t xml:space="preserve">ed recommendation systems. Systems that recommend services are incredibly effective. These find extensive usage in numerous applications. The rapid growth in client base has presented a massive data analytic challenge for service recommendation systems. Collaborative filtering creates a model based on the past behaviour of the client and comparable choices made by people with similar interests. Content-based filtering </w:t>
      </w:r>
      <w:r w:rsidRPr="001C1036">
        <w:rPr>
          <w:rFonts w:ascii="Times New Roman" w:hAnsi="Times New Roman" w:cs="Times New Roman"/>
          <w:bCs/>
          <w:color w:val="000000"/>
          <w:sz w:val="32"/>
          <w:szCs w:val="32"/>
          <w:shd w:val="clear" w:color="auto" w:fill="FFFFFF"/>
        </w:rPr>
        <w:lastRenderedPageBreak/>
        <w:t xml:space="preserve">makes recommendations for more products with similar features based on a variety of an item's attributes. </w:t>
      </w:r>
    </w:p>
    <w:p w14:paraId="1040286D" w14:textId="77777777" w:rsidR="001C1036" w:rsidRPr="001C1036" w:rsidRDefault="001C1036" w:rsidP="001C1036">
      <w:pPr>
        <w:pStyle w:val="ListParagraph"/>
        <w:jc w:val="both"/>
        <w:rPr>
          <w:rFonts w:ascii="Times New Roman" w:hAnsi="Times New Roman" w:cs="Times New Roman"/>
          <w:bCs/>
          <w:color w:val="000000"/>
          <w:sz w:val="32"/>
          <w:szCs w:val="32"/>
          <w:shd w:val="clear" w:color="auto" w:fill="FFFFFF"/>
        </w:rPr>
      </w:pPr>
      <w:r w:rsidRPr="001C1036">
        <w:rPr>
          <w:rFonts w:ascii="Times New Roman" w:hAnsi="Times New Roman" w:cs="Times New Roman"/>
          <w:bCs/>
          <w:color w:val="000000"/>
          <w:sz w:val="32"/>
          <w:szCs w:val="32"/>
          <w:shd w:val="clear" w:color="auto" w:fill="FFFFFF"/>
        </w:rPr>
        <w:t>Systems for hybrid recommendation are created by combining these. Every kind of system has benefits and drawbacks. This study contributes to the selection of optimal algorithm strategies for recommendation, taking into account the system's requirements and input set.</w:t>
      </w:r>
    </w:p>
    <w:p w14:paraId="085B9EDD" w14:textId="77777777" w:rsidR="001C1036" w:rsidRDefault="001C1036" w:rsidP="001C1036">
      <w:pPr>
        <w:jc w:val="both"/>
        <w:rPr>
          <w:rFonts w:ascii="Times New Roman" w:hAnsi="Times New Roman" w:cs="Times New Roman"/>
          <w:bCs/>
          <w:color w:val="000000"/>
          <w:sz w:val="32"/>
          <w:szCs w:val="32"/>
          <w:shd w:val="clear" w:color="auto" w:fill="FFFFFF"/>
        </w:rPr>
      </w:pPr>
    </w:p>
    <w:p w14:paraId="3DEA3FC7" w14:textId="77777777" w:rsidR="001C1036" w:rsidRDefault="001C1036" w:rsidP="001C1036">
      <w:pPr>
        <w:pStyle w:val="ListParagraph"/>
        <w:numPr>
          <w:ilvl w:val="0"/>
          <w:numId w:val="37"/>
        </w:numPr>
        <w:jc w:val="both"/>
        <w:rPr>
          <w:rFonts w:ascii="Times New Roman" w:hAnsi="Times New Roman" w:cs="Times New Roman"/>
          <w:bCs/>
          <w:color w:val="000000"/>
          <w:sz w:val="32"/>
          <w:szCs w:val="32"/>
          <w:shd w:val="clear" w:color="auto" w:fill="FFFFFF"/>
        </w:rPr>
      </w:pPr>
      <w:r w:rsidRPr="001C1036">
        <w:rPr>
          <w:rFonts w:ascii="Times New Roman" w:hAnsi="Times New Roman" w:cs="Times New Roman"/>
          <w:bCs/>
          <w:color w:val="000000"/>
          <w:sz w:val="32"/>
          <w:szCs w:val="32"/>
          <w:shd w:val="clear" w:color="auto" w:fill="FFFFFF"/>
        </w:rPr>
        <w:t>Merchandisers began gathering and evaluating data regarding consumer behaviour as soon as they were able to record transaction data.  The collection of analysis methods used to extract rules or create models from massive data sets is referred to as data mining.  The identification of association rules—relationships between products that suggest a relationship between the purchase of one item and the purchase of another—is one of the most well-known applications of data mining in commerce.  These guidelines can assist a merchandiser in setting up products such that, for instance, a customer buying ketchup notices relish close by.  If a customer purchases a new charcoal grill today, more advanced temporal data mining may indicate that they will probably purchase a fire extinguisher within the following month.</w:t>
      </w:r>
    </w:p>
    <w:p w14:paraId="5E9D97AC" w14:textId="77777777" w:rsidR="001C1036" w:rsidRDefault="001C1036" w:rsidP="001C1036">
      <w:pPr>
        <w:jc w:val="both"/>
        <w:rPr>
          <w:rFonts w:ascii="Times New Roman" w:hAnsi="Times New Roman" w:cs="Times New Roman"/>
          <w:bCs/>
          <w:color w:val="000000"/>
          <w:sz w:val="32"/>
          <w:szCs w:val="32"/>
          <w:shd w:val="clear" w:color="auto" w:fill="FFFFFF"/>
        </w:rPr>
      </w:pPr>
    </w:p>
    <w:p w14:paraId="5ED08E47" w14:textId="77777777" w:rsidR="001C1036" w:rsidRDefault="001C1036" w:rsidP="001C1036">
      <w:pPr>
        <w:pStyle w:val="ListParagraph"/>
        <w:numPr>
          <w:ilvl w:val="0"/>
          <w:numId w:val="37"/>
        </w:numPr>
        <w:jc w:val="both"/>
        <w:rPr>
          <w:rFonts w:ascii="Times New Roman" w:hAnsi="Times New Roman" w:cs="Times New Roman"/>
          <w:bCs/>
          <w:color w:val="000000"/>
          <w:sz w:val="32"/>
          <w:szCs w:val="32"/>
          <w:shd w:val="clear" w:color="auto" w:fill="FFFFFF"/>
        </w:rPr>
      </w:pPr>
      <w:r w:rsidRPr="001C1036">
        <w:rPr>
          <w:rFonts w:ascii="Times New Roman" w:hAnsi="Times New Roman" w:cs="Times New Roman"/>
          <w:bCs/>
          <w:color w:val="000000"/>
          <w:sz w:val="32"/>
          <w:szCs w:val="32"/>
          <w:shd w:val="clear" w:color="auto" w:fill="FFFFFF"/>
        </w:rPr>
        <w:t xml:space="preserve">In general, there are two stages to data mining.  During the learning phase, the consumer behaviour model (e.g., association rules) is constructed by the data mining system through data analysis.  This stage can take a long time and call for the participation of human analysts.  Following model construction, the system moves into a use phase where the model can be quickly </w:t>
      </w:r>
      <w:r w:rsidRPr="001C1036">
        <w:rPr>
          <w:rFonts w:ascii="Times New Roman" w:hAnsi="Times New Roman" w:cs="Times New Roman"/>
          <w:bCs/>
          <w:color w:val="000000"/>
          <w:sz w:val="32"/>
          <w:szCs w:val="32"/>
          <w:shd w:val="clear" w:color="auto" w:fill="FFFFFF"/>
        </w:rPr>
        <w:lastRenderedPageBreak/>
        <w:t>and simply implemented in real-world customer scenarios.  Developing organisational procedures that successfully translate information from the learning phase into practise during the use phase is one of the problems associated with integrating data mining within organisations.</w:t>
      </w:r>
    </w:p>
    <w:p w14:paraId="01EF301C" w14:textId="77777777" w:rsidR="001C1036" w:rsidRPr="001C1036" w:rsidRDefault="001C1036" w:rsidP="001C1036">
      <w:pPr>
        <w:pStyle w:val="ListParagraph"/>
        <w:rPr>
          <w:rFonts w:ascii="Times New Roman" w:hAnsi="Times New Roman" w:cs="Times New Roman"/>
          <w:bCs/>
          <w:color w:val="000000"/>
          <w:sz w:val="32"/>
          <w:szCs w:val="32"/>
          <w:shd w:val="clear" w:color="auto" w:fill="FFFFFF"/>
        </w:rPr>
      </w:pPr>
    </w:p>
    <w:p w14:paraId="50154E61" w14:textId="77777777" w:rsidR="001C1036" w:rsidRPr="001C1036" w:rsidRDefault="001C1036" w:rsidP="001C1036">
      <w:pPr>
        <w:pStyle w:val="ListParagraph"/>
        <w:numPr>
          <w:ilvl w:val="0"/>
          <w:numId w:val="37"/>
        </w:numPr>
        <w:jc w:val="both"/>
        <w:rPr>
          <w:rFonts w:ascii="Times New Roman" w:hAnsi="Times New Roman" w:cs="Times New Roman"/>
          <w:bCs/>
          <w:color w:val="000000"/>
          <w:sz w:val="32"/>
          <w:szCs w:val="32"/>
          <w:shd w:val="clear" w:color="auto" w:fill="FFFFFF"/>
        </w:rPr>
      </w:pPr>
      <w:r w:rsidRPr="001C1036">
        <w:rPr>
          <w:rFonts w:ascii="Times New Roman" w:hAnsi="Times New Roman" w:cs="Times New Roman"/>
          <w:bCs/>
          <w:color w:val="000000"/>
          <w:sz w:val="32"/>
          <w:szCs w:val="32"/>
          <w:shd w:val="clear" w:color="auto" w:fill="FFFFFF"/>
        </w:rPr>
        <w:t>Machine learning systems with a focus on product recommendations for use in commerce applications are called automatic recommender systems.  Certain recommenders go through two phases: an offline phase where they pick up a model of client behaviour, and an online phase where they use the model in real time.  However, the majority of recommenders employ a lazy learning strategy, updating and building the model as they go along while providing recommendations instantly.</w:t>
      </w:r>
    </w:p>
    <w:p w14:paraId="5C6CBF86" w14:textId="77777777" w:rsidR="001C1036" w:rsidRDefault="001C1036" w:rsidP="001C1036">
      <w:pPr>
        <w:jc w:val="both"/>
        <w:rPr>
          <w:rFonts w:ascii="Times New Roman" w:hAnsi="Times New Roman" w:cs="Times New Roman"/>
          <w:bCs/>
          <w:color w:val="000000"/>
          <w:sz w:val="32"/>
          <w:szCs w:val="32"/>
          <w:shd w:val="clear" w:color="auto" w:fill="FFFFFF"/>
        </w:rPr>
      </w:pPr>
    </w:p>
    <w:p w14:paraId="52FC51D1" w14:textId="77777777" w:rsidR="001C1036" w:rsidRDefault="001C1036" w:rsidP="001C1036">
      <w:pPr>
        <w:jc w:val="both"/>
        <w:rPr>
          <w:rFonts w:ascii="Times New Roman" w:hAnsi="Times New Roman" w:cs="Times New Roman"/>
          <w:bCs/>
          <w:color w:val="000000"/>
          <w:sz w:val="32"/>
          <w:szCs w:val="32"/>
          <w:shd w:val="clear" w:color="auto" w:fill="FFFFFF"/>
        </w:rPr>
      </w:pPr>
    </w:p>
    <w:p w14:paraId="34DBAC79" w14:textId="77777777" w:rsidR="00A755EA" w:rsidRDefault="00A755EA" w:rsidP="00A755EA">
      <w:pPr>
        <w:jc w:val="both"/>
        <w:rPr>
          <w:rFonts w:ascii="Times New Roman" w:hAnsi="Times New Roman" w:cs="Times New Roman"/>
          <w:bCs/>
          <w:color w:val="000000"/>
          <w:sz w:val="32"/>
          <w:szCs w:val="32"/>
          <w:shd w:val="clear" w:color="auto" w:fill="FFFFFF"/>
        </w:rPr>
      </w:pPr>
    </w:p>
    <w:p w14:paraId="6A7466DC" w14:textId="77777777" w:rsidR="00EE7C60" w:rsidRDefault="00EE7C60" w:rsidP="00A755EA">
      <w:pPr>
        <w:jc w:val="both"/>
        <w:rPr>
          <w:rFonts w:ascii="Times New Roman" w:hAnsi="Times New Roman" w:cs="Times New Roman"/>
          <w:bCs/>
          <w:color w:val="000000"/>
          <w:sz w:val="32"/>
          <w:szCs w:val="32"/>
          <w:shd w:val="clear" w:color="auto" w:fill="FFFFFF"/>
        </w:rPr>
      </w:pPr>
    </w:p>
    <w:p w14:paraId="0E9AFC03" w14:textId="77777777" w:rsidR="00EE7C60" w:rsidRDefault="00EE7C60" w:rsidP="00A755EA">
      <w:pPr>
        <w:jc w:val="both"/>
        <w:rPr>
          <w:rFonts w:ascii="Times New Roman" w:hAnsi="Times New Roman" w:cs="Times New Roman"/>
          <w:bCs/>
          <w:color w:val="000000"/>
          <w:sz w:val="32"/>
          <w:szCs w:val="32"/>
          <w:shd w:val="clear" w:color="auto" w:fill="FFFFFF"/>
        </w:rPr>
      </w:pPr>
    </w:p>
    <w:p w14:paraId="6AC2BCC1" w14:textId="77777777" w:rsidR="00A755EA" w:rsidRDefault="00A755EA" w:rsidP="00A755EA">
      <w:pPr>
        <w:jc w:val="both"/>
        <w:rPr>
          <w:rFonts w:ascii="Times New Roman" w:hAnsi="Times New Roman" w:cs="Times New Roman"/>
          <w:bCs/>
          <w:color w:val="000000"/>
          <w:sz w:val="32"/>
          <w:szCs w:val="32"/>
          <w:shd w:val="clear" w:color="auto" w:fill="FFFFFF"/>
        </w:rPr>
      </w:pPr>
    </w:p>
    <w:p w14:paraId="4BD024C2" w14:textId="77777777" w:rsidR="00A755EA" w:rsidRDefault="00A755EA" w:rsidP="00A755EA">
      <w:pPr>
        <w:jc w:val="both"/>
        <w:rPr>
          <w:rFonts w:ascii="Times New Roman" w:hAnsi="Times New Roman" w:cs="Times New Roman"/>
          <w:bCs/>
          <w:color w:val="000000"/>
          <w:sz w:val="32"/>
          <w:szCs w:val="32"/>
          <w:shd w:val="clear" w:color="auto" w:fill="FFFFFF"/>
        </w:rPr>
      </w:pPr>
    </w:p>
    <w:p w14:paraId="0B1F0EDB" w14:textId="77777777" w:rsidR="00FD2338" w:rsidRDefault="00FD2338" w:rsidP="00A755EA">
      <w:pPr>
        <w:rPr>
          <w:rFonts w:ascii="Times New Roman" w:hAnsi="Times New Roman" w:cs="Times New Roman"/>
          <w:b/>
          <w:bCs/>
          <w:color w:val="000000"/>
          <w:sz w:val="40"/>
          <w:szCs w:val="40"/>
          <w:shd w:val="clear" w:color="auto" w:fill="FFFFFF"/>
        </w:rPr>
      </w:pPr>
    </w:p>
    <w:p w14:paraId="41899C02" w14:textId="77777777" w:rsidR="00EE7C60" w:rsidRPr="007E35BB" w:rsidRDefault="00EE7C60" w:rsidP="001C1036">
      <w:pPr>
        <w:rPr>
          <w:rFonts w:ascii="Times New Roman" w:hAnsi="Times New Roman" w:cs="Times New Roman"/>
          <w:b/>
          <w:bCs/>
          <w:color w:val="000000"/>
          <w:sz w:val="40"/>
          <w:szCs w:val="40"/>
          <w:shd w:val="clear" w:color="auto" w:fill="FFFFFF"/>
        </w:rPr>
      </w:pPr>
    </w:p>
    <w:p w14:paraId="5732D842" w14:textId="77777777" w:rsidR="007E35BB" w:rsidRDefault="007E35BB" w:rsidP="00A85EFC">
      <w:pPr>
        <w:spacing w:line="360" w:lineRule="auto"/>
        <w:jc w:val="both"/>
        <w:rPr>
          <w:rFonts w:ascii="Times New Roman" w:hAnsi="Times New Roman" w:cs="Times New Roman"/>
          <w:w w:val="105"/>
          <w:sz w:val="28"/>
          <w:szCs w:val="28"/>
        </w:rPr>
      </w:pPr>
    </w:p>
    <w:p w14:paraId="549F4C85" w14:textId="77777777" w:rsidR="00AD7F88" w:rsidRPr="00A36E55" w:rsidRDefault="00AD7F88" w:rsidP="00A85EFC">
      <w:pPr>
        <w:spacing w:line="360" w:lineRule="auto"/>
        <w:jc w:val="both"/>
        <w:rPr>
          <w:rFonts w:ascii="Times New Roman" w:hAnsi="Times New Roman" w:cs="Times New Roman"/>
          <w:b/>
          <w:bCs/>
          <w:sz w:val="32"/>
          <w:szCs w:val="32"/>
        </w:rPr>
      </w:pPr>
      <w:r w:rsidRPr="00A36E55">
        <w:rPr>
          <w:rFonts w:ascii="Times New Roman" w:hAnsi="Times New Roman" w:cs="Times New Roman"/>
          <w:b/>
          <w:bCs/>
          <w:sz w:val="32"/>
          <w:szCs w:val="32"/>
        </w:rPr>
        <w:lastRenderedPageBreak/>
        <w:t>2.5 SOFTWARE ENVIRONMENT</w:t>
      </w:r>
    </w:p>
    <w:p w14:paraId="7E475D69" w14:textId="77777777" w:rsidR="00AD7F88" w:rsidRPr="00A36E55" w:rsidRDefault="00AD7F88" w:rsidP="00AD7F88">
      <w:pPr>
        <w:pStyle w:val="NormalWeb"/>
        <w:shd w:val="clear" w:color="auto" w:fill="FFFFFF"/>
        <w:spacing w:before="0" w:beforeAutospacing="0" w:line="360" w:lineRule="auto"/>
        <w:ind w:firstLine="720"/>
        <w:jc w:val="both"/>
        <w:rPr>
          <w:color w:val="222222"/>
          <w:sz w:val="28"/>
          <w:szCs w:val="28"/>
        </w:rPr>
      </w:pPr>
      <w:r w:rsidRPr="00A36E55">
        <w:rPr>
          <w:rStyle w:val="Strong"/>
          <w:rFonts w:eastAsia="SimSun"/>
          <w:color w:val="222222"/>
        </w:rPr>
        <w:t>Python</w:t>
      </w:r>
      <w:r w:rsidRPr="00A36E55">
        <w:rPr>
          <w:color w:val="222222"/>
          <w:sz w:val="28"/>
          <w:szCs w:val="28"/>
        </w:rPr>
        <w:t> is a high-level, interpreted scripting language developed in the late 1980s by Guido van Rossum at the National Research Institute for Mathematics and Computer Science in the Netherlands. The initial version was published at the alt. Sources </w:t>
      </w:r>
      <w:hyperlink r:id="rId8" w:history="1">
        <w:r w:rsidRPr="00A36E55">
          <w:rPr>
            <w:rStyle w:val="Hyperlink"/>
            <w:rFonts w:eastAsia="SimSun"/>
            <w:color w:val="000000"/>
            <w:sz w:val="28"/>
            <w:szCs w:val="28"/>
          </w:rPr>
          <w:t>newsgroup</w:t>
        </w:r>
      </w:hyperlink>
      <w:r w:rsidRPr="00A36E55">
        <w:rPr>
          <w:color w:val="222222"/>
          <w:sz w:val="28"/>
          <w:szCs w:val="28"/>
        </w:rPr>
        <w:t> in 1991, and version 1.0 was released in 1994.</w:t>
      </w:r>
    </w:p>
    <w:p w14:paraId="12D76FD8" w14:textId="77777777" w:rsidR="00AD7F88" w:rsidRPr="00A36E55" w:rsidRDefault="00AD7F88" w:rsidP="00AD7F88">
      <w:pPr>
        <w:pStyle w:val="NormalWeb"/>
        <w:shd w:val="clear" w:color="auto" w:fill="FFFFFF"/>
        <w:spacing w:before="0" w:beforeAutospacing="0" w:line="360" w:lineRule="auto"/>
        <w:jc w:val="both"/>
        <w:rPr>
          <w:color w:val="222222"/>
          <w:sz w:val="28"/>
          <w:szCs w:val="28"/>
        </w:rPr>
      </w:pPr>
      <w:r w:rsidRPr="00A36E55">
        <w:rPr>
          <w:color w:val="222222"/>
          <w:sz w:val="28"/>
          <w:szCs w:val="28"/>
        </w:rP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w:t>
      </w:r>
    </w:p>
    <w:p w14:paraId="6DEA7E1E" w14:textId="77777777" w:rsidR="00AD7F88" w:rsidRPr="00A36E55" w:rsidRDefault="00AD7F88" w:rsidP="00AD7F88">
      <w:pPr>
        <w:pStyle w:val="NormalWeb"/>
        <w:shd w:val="clear" w:color="auto" w:fill="FFFFFF"/>
        <w:spacing w:before="0" w:beforeAutospacing="0" w:line="360" w:lineRule="auto"/>
        <w:jc w:val="both"/>
        <w:rPr>
          <w:color w:val="222222"/>
          <w:sz w:val="28"/>
          <w:szCs w:val="28"/>
        </w:rPr>
      </w:pPr>
      <w:r w:rsidRPr="00A36E55">
        <w:rPr>
          <w:color w:val="222222"/>
          <w:sz w:val="28"/>
          <w:szCs w:val="28"/>
        </w:rPr>
        <w:t>Both Python 2 and 3 have continued to be maintained and developed, with periodic release updates for both. As of this writing, the most recent versions available are 2.7.15 and 3.6.5. However, an official </w:t>
      </w:r>
      <w:hyperlink r:id="rId9" w:history="1">
        <w:r w:rsidRPr="00A36E55">
          <w:rPr>
            <w:rStyle w:val="Hyperlink"/>
            <w:rFonts w:eastAsia="SimSun"/>
            <w:color w:val="auto"/>
            <w:sz w:val="28"/>
            <w:szCs w:val="28"/>
          </w:rPr>
          <w:t>End of Life date of January 1, 2020</w:t>
        </w:r>
      </w:hyperlink>
      <w:r w:rsidRPr="00A36E55">
        <w:rPr>
          <w:color w:val="222222"/>
          <w:sz w:val="28"/>
          <w:szCs w:val="28"/>
        </w:rPr>
        <w:t> has been established for Python 2, after which time it will no longer be maintained. If you are a newcomer to Python, it is recommended that you focus on Python 3, as this tutorial will do.</w:t>
      </w:r>
    </w:p>
    <w:p w14:paraId="57F53E22" w14:textId="77777777" w:rsidR="00AD7F88" w:rsidRDefault="00AD7F88" w:rsidP="009146E8">
      <w:pPr>
        <w:pStyle w:val="NormalWeb"/>
        <w:shd w:val="clear" w:color="auto" w:fill="FFFFFF"/>
        <w:spacing w:before="0" w:beforeAutospacing="0" w:line="360" w:lineRule="auto"/>
        <w:jc w:val="both"/>
        <w:rPr>
          <w:sz w:val="28"/>
          <w:szCs w:val="28"/>
        </w:rPr>
      </w:pPr>
      <w:r w:rsidRPr="00A36E55">
        <w:rPr>
          <w:color w:val="222222"/>
          <w:sz w:val="28"/>
          <w:szCs w:val="28"/>
        </w:rPr>
        <w:t xml:space="preserve">Python is still maintained by a core development team at the Institute, and Guido is still in charge, having been given the title of BDFL (Benevolent Dictator For Life) by the Python community. The name Python, by the way, derives not from the snake, but from the British comedy </w:t>
      </w:r>
      <w:r w:rsidRPr="00A36E55">
        <w:rPr>
          <w:sz w:val="28"/>
          <w:szCs w:val="28"/>
        </w:rPr>
        <w:t>troupe </w:t>
      </w:r>
      <w:hyperlink r:id="rId10" w:history="1">
        <w:r w:rsidRPr="00A36E55">
          <w:rPr>
            <w:rStyle w:val="Hyperlink"/>
            <w:rFonts w:eastAsia="SimSun"/>
            <w:color w:val="000000"/>
            <w:sz w:val="28"/>
            <w:szCs w:val="28"/>
          </w:rPr>
          <w:t>Monty Python’s Flying Circus</w:t>
        </w:r>
      </w:hyperlink>
      <w:r w:rsidRPr="00A36E55">
        <w:rPr>
          <w:sz w:val="28"/>
          <w:szCs w:val="28"/>
        </w:rPr>
        <w:t>, of which Guido was, and presumably still is, a fan. It is common to find references to Monty Python sketches and movies scattered throughout the Python documentation.</w:t>
      </w:r>
    </w:p>
    <w:p w14:paraId="765D744B" w14:textId="77777777" w:rsidR="00C313D4" w:rsidRPr="00A36E55" w:rsidRDefault="00C313D4" w:rsidP="009146E8">
      <w:pPr>
        <w:pStyle w:val="NormalWeb"/>
        <w:shd w:val="clear" w:color="auto" w:fill="FFFFFF"/>
        <w:spacing w:before="0" w:beforeAutospacing="0" w:line="360" w:lineRule="auto"/>
        <w:jc w:val="both"/>
        <w:rPr>
          <w:b/>
          <w:sz w:val="28"/>
          <w:szCs w:val="28"/>
        </w:rPr>
      </w:pPr>
    </w:p>
    <w:p w14:paraId="7A434832" w14:textId="77777777" w:rsidR="00AD7F88" w:rsidRPr="00A36E55" w:rsidRDefault="00AD7F88" w:rsidP="00AD7F88">
      <w:pPr>
        <w:shd w:val="clear" w:color="auto" w:fill="FFFFFF"/>
        <w:spacing w:before="100" w:beforeAutospacing="1" w:after="100" w:afterAutospacing="1" w:line="360" w:lineRule="auto"/>
        <w:jc w:val="both"/>
        <w:outlineLvl w:val="1"/>
        <w:rPr>
          <w:rFonts w:ascii="Times New Roman" w:hAnsi="Times New Roman" w:cs="Times New Roman"/>
          <w:b/>
          <w:bCs/>
          <w:color w:val="000000"/>
          <w:sz w:val="32"/>
          <w:szCs w:val="32"/>
        </w:rPr>
      </w:pPr>
      <w:r w:rsidRPr="00A36E55">
        <w:rPr>
          <w:rFonts w:ascii="Times New Roman" w:hAnsi="Times New Roman" w:cs="Times New Roman"/>
          <w:b/>
          <w:bCs/>
          <w:color w:val="000000"/>
          <w:sz w:val="32"/>
          <w:szCs w:val="32"/>
        </w:rPr>
        <w:lastRenderedPageBreak/>
        <w:t xml:space="preserve">2.6 WHY CHOOSE PYTHON </w:t>
      </w:r>
    </w:p>
    <w:p w14:paraId="02359630"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If you’re going to write programs, there are literally dozens of commonly used languages to choose from. Why choose Python? Here are some of the features that make Python an appealing choice.</w:t>
      </w:r>
    </w:p>
    <w:p w14:paraId="5CCF51D4" w14:textId="77777777" w:rsidR="00AD7F88" w:rsidRPr="00A36E55" w:rsidRDefault="00AD7F88" w:rsidP="00AD7F88">
      <w:pPr>
        <w:shd w:val="clear" w:color="auto" w:fill="FFFFFF"/>
        <w:spacing w:before="100" w:beforeAutospacing="1" w:after="100" w:afterAutospacing="1" w:line="360" w:lineRule="auto"/>
        <w:jc w:val="both"/>
        <w:outlineLvl w:val="2"/>
        <w:rPr>
          <w:rFonts w:ascii="Times New Roman" w:hAnsi="Times New Roman" w:cs="Times New Roman"/>
          <w:b/>
          <w:color w:val="000000"/>
          <w:sz w:val="28"/>
          <w:szCs w:val="28"/>
        </w:rPr>
      </w:pPr>
      <w:r w:rsidRPr="00A36E55">
        <w:rPr>
          <w:rFonts w:ascii="Times New Roman" w:hAnsi="Times New Roman" w:cs="Times New Roman"/>
          <w:b/>
          <w:color w:val="000000"/>
          <w:sz w:val="28"/>
          <w:szCs w:val="28"/>
        </w:rPr>
        <w:t>Python is Popular</w:t>
      </w:r>
    </w:p>
    <w:p w14:paraId="18831A2C"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Python has been growing in popularity over the last few years. The 2018 </w:t>
      </w:r>
      <w:hyperlink r:id="rId11" w:history="1">
        <w:r w:rsidRPr="00A36E55">
          <w:rPr>
            <w:rStyle w:val="Hyperlink"/>
            <w:rFonts w:ascii="Times New Roman" w:hAnsi="Times New Roman" w:cs="Times New Roman"/>
            <w:color w:val="000000"/>
            <w:sz w:val="28"/>
            <w:szCs w:val="28"/>
          </w:rPr>
          <w:t>Stack Overflow Developer Survey</w:t>
        </w:r>
      </w:hyperlink>
      <w:r w:rsidRPr="00A36E55">
        <w:rPr>
          <w:rFonts w:ascii="Times New Roman" w:hAnsi="Times New Roman" w:cs="Times New Roman"/>
          <w:color w:val="000000"/>
          <w:sz w:val="28"/>
          <w:szCs w:val="28"/>
        </w:rPr>
        <w:t> ranked Python as the 7th most popular and the number one most wanted technology of the year. </w:t>
      </w:r>
      <w:hyperlink r:id="rId12" w:history="1">
        <w:r w:rsidRPr="00A36E55">
          <w:rPr>
            <w:rStyle w:val="Hyperlink"/>
            <w:rFonts w:ascii="Times New Roman" w:hAnsi="Times New Roman" w:cs="Times New Roman"/>
            <w:color w:val="000000"/>
            <w:sz w:val="28"/>
            <w:szCs w:val="28"/>
          </w:rPr>
          <w:t>World-class software development countries around the globe use Python every single day.</w:t>
        </w:r>
      </w:hyperlink>
    </w:p>
    <w:p w14:paraId="788FC087"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According to </w:t>
      </w:r>
      <w:hyperlink r:id="rId13" w:history="1">
        <w:r w:rsidRPr="00A36E55">
          <w:rPr>
            <w:rStyle w:val="Hyperlink"/>
            <w:rFonts w:ascii="Times New Roman" w:hAnsi="Times New Roman" w:cs="Times New Roman"/>
            <w:color w:val="000000"/>
            <w:sz w:val="28"/>
            <w:szCs w:val="28"/>
          </w:rPr>
          <w:t>research by Dice</w:t>
        </w:r>
      </w:hyperlink>
      <w:r w:rsidRPr="00A36E55">
        <w:rPr>
          <w:rFonts w:ascii="Times New Roman" w:hAnsi="Times New Roman" w:cs="Times New Roman"/>
          <w:color w:val="000000"/>
          <w:sz w:val="28"/>
          <w:szCs w:val="28"/>
        </w:rPr>
        <w:t> Python is also one of the hottest skills to have and the most popular programming language in the world based on the </w:t>
      </w:r>
      <w:hyperlink r:id="rId14" w:history="1">
        <w:r w:rsidRPr="00A36E55">
          <w:rPr>
            <w:rStyle w:val="Hyperlink"/>
            <w:rFonts w:ascii="Times New Roman" w:hAnsi="Times New Roman" w:cs="Times New Roman"/>
            <w:color w:val="000000"/>
            <w:sz w:val="28"/>
            <w:szCs w:val="28"/>
          </w:rPr>
          <w:t>Popularity of Programming Language Index</w:t>
        </w:r>
      </w:hyperlink>
      <w:r w:rsidRPr="00A36E55">
        <w:rPr>
          <w:rFonts w:ascii="Times New Roman" w:hAnsi="Times New Roman" w:cs="Times New Roman"/>
          <w:color w:val="000000"/>
          <w:sz w:val="28"/>
          <w:szCs w:val="28"/>
        </w:rPr>
        <w:t>.</w:t>
      </w:r>
    </w:p>
    <w:p w14:paraId="3DDA043D"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Due to the popularity and widespread use of Python as a programming language, Python developers are sought after and paid well. If you’d like to dig deeper into </w:t>
      </w:r>
      <w:hyperlink r:id="rId15" w:history="1">
        <w:r w:rsidRPr="00A36E55">
          <w:rPr>
            <w:rStyle w:val="Hyperlink"/>
            <w:rFonts w:ascii="Times New Roman" w:hAnsi="Times New Roman" w:cs="Times New Roman"/>
            <w:color w:val="000000"/>
            <w:sz w:val="28"/>
            <w:szCs w:val="28"/>
          </w:rPr>
          <w:t>Python salary statistics and job opportunities, you can do so here</w:t>
        </w:r>
      </w:hyperlink>
      <w:r w:rsidRPr="00A36E55">
        <w:rPr>
          <w:rFonts w:ascii="Times New Roman" w:hAnsi="Times New Roman" w:cs="Times New Roman"/>
          <w:color w:val="000000"/>
          <w:sz w:val="28"/>
          <w:szCs w:val="28"/>
        </w:rPr>
        <w:t>.</w:t>
      </w:r>
    </w:p>
    <w:p w14:paraId="6FE1621D"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b/>
          <w:color w:val="000000"/>
          <w:sz w:val="28"/>
          <w:szCs w:val="28"/>
        </w:rPr>
      </w:pPr>
      <w:r w:rsidRPr="00A36E55">
        <w:rPr>
          <w:rFonts w:ascii="Times New Roman" w:hAnsi="Times New Roman" w:cs="Times New Roman"/>
          <w:b/>
          <w:color w:val="000000"/>
          <w:sz w:val="28"/>
          <w:szCs w:val="28"/>
        </w:rPr>
        <w:t>Python is interpreted</w:t>
      </w:r>
    </w:p>
    <w:p w14:paraId="347DD717"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 xml:space="preserve">Many languages are compiled, meaning the source code you create needs to be translated into machine code, the language of your computer’s processor, before it can be run. Programs written in an interpreted language are passed straight to an interpreter that runs them directly.                                                                  </w:t>
      </w:r>
    </w:p>
    <w:p w14:paraId="5AB15E34"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This makes for a quicker development cycle because you just type in your code and run it, without the intermediate compilation step.</w:t>
      </w:r>
    </w:p>
    <w:p w14:paraId="6177CA5A"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lastRenderedPageBreak/>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14:paraId="4B9ADA40" w14:textId="77777777" w:rsidR="00AD7F88" w:rsidRPr="00A36E55" w:rsidRDefault="00AD7F88" w:rsidP="00AD7F88">
      <w:pPr>
        <w:shd w:val="clear" w:color="auto" w:fill="FFFFFF"/>
        <w:spacing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14:paraId="0EB3B740" w14:textId="77777777" w:rsidR="00AD7F88" w:rsidRPr="00A36E55" w:rsidRDefault="00AD7F88" w:rsidP="00AD7F88">
      <w:pPr>
        <w:pStyle w:val="Heading3"/>
        <w:shd w:val="clear" w:color="auto" w:fill="FFFFFF"/>
        <w:spacing w:line="360" w:lineRule="auto"/>
        <w:jc w:val="both"/>
        <w:rPr>
          <w:bCs w:val="0"/>
          <w:color w:val="000000"/>
          <w:sz w:val="28"/>
          <w:szCs w:val="28"/>
        </w:rPr>
      </w:pPr>
      <w:r w:rsidRPr="00A36E55">
        <w:rPr>
          <w:bCs w:val="0"/>
          <w:color w:val="000000"/>
          <w:sz w:val="28"/>
          <w:szCs w:val="28"/>
        </w:rPr>
        <w:t>Python is Free</w:t>
      </w:r>
    </w:p>
    <w:p w14:paraId="1F89B83E"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The Python interpreter is developed under an OSI-approved open-source license, making it free to install, use, and distribute, even for commercial purposes.</w:t>
      </w:r>
    </w:p>
    <w:p w14:paraId="016DD986"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A version of the interpreter is available for virtually any platform there is, including all flavors of Unix, Windows, macOS, smart phones and tablets, and probably anything else you ever heard of. A version even exists for the half dozen people remaining who use OS/2.</w:t>
      </w:r>
    </w:p>
    <w:p w14:paraId="6E3EA997" w14:textId="77777777" w:rsidR="00AD7F88" w:rsidRPr="00A36E55" w:rsidRDefault="00AD7F88" w:rsidP="00AD7F88">
      <w:pPr>
        <w:pStyle w:val="Heading3"/>
        <w:shd w:val="clear" w:color="auto" w:fill="FFFFFF"/>
        <w:spacing w:line="360" w:lineRule="auto"/>
        <w:jc w:val="both"/>
        <w:rPr>
          <w:bCs w:val="0"/>
          <w:color w:val="000000"/>
          <w:sz w:val="28"/>
          <w:szCs w:val="28"/>
        </w:rPr>
      </w:pPr>
      <w:r w:rsidRPr="00A36E55">
        <w:rPr>
          <w:bCs w:val="0"/>
          <w:color w:val="000000"/>
          <w:sz w:val="28"/>
          <w:szCs w:val="28"/>
        </w:rPr>
        <w:t>Python is Portable</w:t>
      </w:r>
    </w:p>
    <w:p w14:paraId="74FD03BC"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Because Python code is interpreted and not compiled into native machine instructions, code written for one platform will work on any other platform that has the Python interpreter installed. (This is true of any interpreted language, not just Python.)</w:t>
      </w:r>
    </w:p>
    <w:p w14:paraId="29852EAC" w14:textId="77777777" w:rsidR="00AD7F88" w:rsidRPr="00A36E55" w:rsidRDefault="00AD7F88" w:rsidP="00AD7F88">
      <w:pPr>
        <w:pStyle w:val="Heading3"/>
        <w:shd w:val="clear" w:color="auto" w:fill="FFFFFF"/>
        <w:spacing w:line="360" w:lineRule="auto"/>
        <w:jc w:val="both"/>
        <w:rPr>
          <w:bCs w:val="0"/>
          <w:color w:val="000000"/>
          <w:sz w:val="28"/>
          <w:szCs w:val="28"/>
        </w:rPr>
      </w:pPr>
      <w:r w:rsidRPr="00A36E55">
        <w:rPr>
          <w:bCs w:val="0"/>
          <w:color w:val="000000"/>
          <w:sz w:val="28"/>
          <w:szCs w:val="28"/>
        </w:rPr>
        <w:t>Python is Simple</w:t>
      </w:r>
    </w:p>
    <w:p w14:paraId="755C3B32"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As programming languages go, Python is relatively uncluttered, and the developers have deliberately kept it that way.</w:t>
      </w:r>
    </w:p>
    <w:p w14:paraId="6E57EEA3"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lastRenderedPageBreak/>
        <w:t>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w:t>
      </w:r>
    </w:p>
    <w:p w14:paraId="3E6ADE9F"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Python 3 has 33 keywords, and Python 2 has 31. By contrast, C++ has 62, Java has 53, and Visual Basic has more than 120, though these latter examples probably vary somewhat by implementation or dialect.</w:t>
      </w:r>
    </w:p>
    <w:p w14:paraId="24EB59E6"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 xml:space="preserve">Python code has a simple and clean structure that is easy to learn and easy to read. In fact, as you will see, the language definition enforces code structure that is easy to read.                                                                                                                 </w:t>
      </w:r>
    </w:p>
    <w:p w14:paraId="73E481C0"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 xml:space="preserve">But It’s Not That Simple  </w:t>
      </w:r>
      <w:r w:rsidRPr="00A36E55">
        <w:rPr>
          <w:sz w:val="28"/>
          <w:szCs w:val="28"/>
        </w:rPr>
        <w:tab/>
      </w:r>
      <w:r w:rsidRPr="00A36E55">
        <w:rPr>
          <w:sz w:val="28"/>
          <w:szCs w:val="28"/>
        </w:rPr>
        <w:tab/>
      </w:r>
      <w:r w:rsidRPr="00A36E55">
        <w:rPr>
          <w:sz w:val="28"/>
          <w:szCs w:val="28"/>
        </w:rPr>
        <w:tab/>
      </w:r>
      <w:r w:rsidRPr="00A36E55">
        <w:rPr>
          <w:sz w:val="28"/>
          <w:szCs w:val="28"/>
        </w:rPr>
        <w:tab/>
      </w:r>
      <w:r w:rsidRPr="00A36E55">
        <w:rPr>
          <w:sz w:val="28"/>
          <w:szCs w:val="28"/>
        </w:rPr>
        <w:tab/>
      </w:r>
      <w:r w:rsidRPr="00A36E55">
        <w:rPr>
          <w:sz w:val="28"/>
          <w:szCs w:val="28"/>
        </w:rPr>
        <w:tab/>
      </w:r>
      <w:r w:rsidRPr="00A36E55">
        <w:rPr>
          <w:sz w:val="28"/>
          <w:szCs w:val="28"/>
        </w:rPr>
        <w:tab/>
      </w:r>
      <w:r w:rsidRPr="00A36E55">
        <w:rPr>
          <w:sz w:val="28"/>
          <w:szCs w:val="28"/>
        </w:rPr>
        <w:tab/>
        <w:t xml:space="preserve">   For all its syntactical simplicity, Python supports most constructs that would be expected in a very high-level language, including complex dynamic data types, structured and functional programming, and </w:t>
      </w:r>
      <w:hyperlink r:id="rId16" w:history="1">
        <w:r w:rsidRPr="00A36E55">
          <w:rPr>
            <w:rStyle w:val="Hyperlink"/>
            <w:rFonts w:eastAsia="SimSun"/>
            <w:color w:val="000000"/>
            <w:sz w:val="28"/>
            <w:szCs w:val="28"/>
          </w:rPr>
          <w:t>object-oriented programming</w:t>
        </w:r>
      </w:hyperlink>
      <w:r w:rsidRPr="00A36E55">
        <w:rPr>
          <w:sz w:val="28"/>
          <w:szCs w:val="28"/>
        </w:rPr>
        <w:t>.</w:t>
      </w:r>
    </w:p>
    <w:p w14:paraId="2052A19B"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Additionally, a very extensive library of classes and functions is available that provides capability well beyond what is built into the language, such as database manipulation or GUI programming.</w:t>
      </w:r>
    </w:p>
    <w:p w14:paraId="1D0E7EB8" w14:textId="77777777" w:rsidR="00C313D4"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Python accomplishes what many programming languages don’t: the language itself is simply designed, but it is very versatile in terms of what you can accomplish with it.</w:t>
      </w:r>
    </w:p>
    <w:p w14:paraId="5020104A" w14:textId="77777777" w:rsidR="00AD7F88" w:rsidRPr="00A36E55" w:rsidRDefault="00AD7F88" w:rsidP="00AD7F88">
      <w:pPr>
        <w:pStyle w:val="Heading2"/>
        <w:shd w:val="clear" w:color="auto" w:fill="FFFFFF"/>
        <w:spacing w:line="360" w:lineRule="auto"/>
        <w:jc w:val="both"/>
        <w:rPr>
          <w:color w:val="000000"/>
          <w:sz w:val="32"/>
          <w:szCs w:val="32"/>
        </w:rPr>
      </w:pPr>
      <w:r w:rsidRPr="00A36E55">
        <w:rPr>
          <w:color w:val="000000"/>
          <w:sz w:val="32"/>
          <w:szCs w:val="32"/>
        </w:rPr>
        <w:t>Conclusion</w:t>
      </w:r>
    </w:p>
    <w:p w14:paraId="791DD09A"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This section gave an overview of the </w:t>
      </w:r>
      <w:r w:rsidRPr="00A36E55">
        <w:rPr>
          <w:rStyle w:val="Strong"/>
          <w:rFonts w:eastAsia="SimSun"/>
        </w:rPr>
        <w:t>Python</w:t>
      </w:r>
      <w:r w:rsidRPr="00A36E55">
        <w:rPr>
          <w:sz w:val="28"/>
          <w:szCs w:val="28"/>
        </w:rPr>
        <w:t> programming language, including:</w:t>
      </w:r>
    </w:p>
    <w:p w14:paraId="07D8AF77" w14:textId="77777777" w:rsidR="00AD7F88" w:rsidRPr="00A36E55" w:rsidRDefault="00AD7F88" w:rsidP="00AD7F88">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lastRenderedPageBreak/>
        <w:t>A brief history of the development of Python</w:t>
      </w:r>
    </w:p>
    <w:p w14:paraId="1ED0241A" w14:textId="77777777" w:rsidR="00AD7F88" w:rsidRPr="00A36E55" w:rsidRDefault="00AD7F88" w:rsidP="00AD7F88">
      <w:pPr>
        <w:numPr>
          <w:ilvl w:val="0"/>
          <w:numId w:val="3"/>
        </w:numPr>
        <w:shd w:val="clear" w:color="auto" w:fill="FFFFFF"/>
        <w:spacing w:before="100" w:beforeAutospacing="1" w:after="100" w:afterAutospacing="1" w:line="360" w:lineRule="auto"/>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Some reasons why you might select Python as your language of choice</w:t>
      </w:r>
    </w:p>
    <w:p w14:paraId="3205B1F1" w14:textId="77777777" w:rsidR="00AD7F88" w:rsidRPr="00A36E55" w:rsidRDefault="00AD7F88" w:rsidP="00AD7F88">
      <w:pPr>
        <w:pStyle w:val="NormalWeb"/>
        <w:shd w:val="clear" w:color="auto" w:fill="FFFFFF"/>
        <w:spacing w:before="0" w:beforeAutospacing="0" w:line="360" w:lineRule="auto"/>
        <w:jc w:val="both"/>
        <w:rPr>
          <w:sz w:val="28"/>
          <w:szCs w:val="28"/>
        </w:rPr>
      </w:pPr>
      <w:r w:rsidRPr="00A36E55">
        <w:rPr>
          <w:sz w:val="28"/>
          <w:szCs w:val="28"/>
        </w:rPr>
        <w:t>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w:t>
      </w:r>
    </w:p>
    <w:p w14:paraId="1F8842BE" w14:textId="77777777" w:rsidR="00AD7F88" w:rsidRPr="00A36E55" w:rsidRDefault="00AD7F88" w:rsidP="00AD7F88">
      <w:pPr>
        <w:pStyle w:val="NormalWeb"/>
        <w:shd w:val="clear" w:color="auto" w:fill="FFFFFF"/>
        <w:spacing w:before="120" w:beforeAutospacing="0" w:after="120" w:afterAutospacing="0" w:line="360" w:lineRule="auto"/>
        <w:jc w:val="both"/>
        <w:rPr>
          <w:sz w:val="28"/>
          <w:szCs w:val="28"/>
        </w:rPr>
      </w:pPr>
      <w:r w:rsidRPr="00A36E55">
        <w:rPr>
          <w:b/>
          <w:bCs/>
          <w:sz w:val="28"/>
          <w:szCs w:val="28"/>
        </w:rPr>
        <w:t>Python</w:t>
      </w:r>
      <w:r w:rsidRPr="00A36E55">
        <w:rPr>
          <w:sz w:val="28"/>
          <w:szCs w:val="28"/>
        </w:rPr>
        <w:t> is an </w:t>
      </w:r>
      <w:hyperlink r:id="rId17" w:tooltip="Open source" w:history="1">
        <w:r w:rsidRPr="00A36E55">
          <w:rPr>
            <w:rStyle w:val="Hyperlink"/>
            <w:color w:val="000000"/>
            <w:sz w:val="28"/>
            <w:szCs w:val="28"/>
          </w:rPr>
          <w:t>open source</w:t>
        </w:r>
      </w:hyperlink>
      <w:r w:rsidRPr="00A36E55">
        <w:rPr>
          <w:sz w:val="28"/>
          <w:szCs w:val="28"/>
        </w:rPr>
        <w:t> </w:t>
      </w:r>
      <w:hyperlink r:id="rId18" w:tooltip="Programming language" w:history="1">
        <w:r w:rsidRPr="00A36E55">
          <w:rPr>
            <w:rStyle w:val="Hyperlink"/>
            <w:color w:val="000000"/>
            <w:sz w:val="28"/>
            <w:szCs w:val="28"/>
          </w:rPr>
          <w:t>programming language</w:t>
        </w:r>
      </w:hyperlink>
      <w:r w:rsidRPr="00A36E55">
        <w:rPr>
          <w:sz w:val="28"/>
          <w:szCs w:val="28"/>
        </w:rPr>
        <w:t> that was made to be easy-to-read and powerful. A </w:t>
      </w:r>
      <w:hyperlink r:id="rId19" w:tooltip="Netherlands" w:history="1">
        <w:r w:rsidRPr="00A36E55">
          <w:rPr>
            <w:rStyle w:val="Hyperlink"/>
            <w:color w:val="000000"/>
            <w:sz w:val="28"/>
            <w:szCs w:val="28"/>
          </w:rPr>
          <w:t>Dutch</w:t>
        </w:r>
      </w:hyperlink>
      <w:r w:rsidRPr="00A36E55">
        <w:rPr>
          <w:sz w:val="28"/>
          <w:szCs w:val="28"/>
        </w:rPr>
        <w:t> programmer named </w:t>
      </w:r>
      <w:hyperlink r:id="rId20" w:tooltip="Guido van Rossum" w:history="1">
        <w:r w:rsidRPr="00A36E55">
          <w:rPr>
            <w:rStyle w:val="Hyperlink"/>
            <w:color w:val="000000"/>
            <w:sz w:val="28"/>
            <w:szCs w:val="28"/>
          </w:rPr>
          <w:t>Guido van Rossum</w:t>
        </w:r>
      </w:hyperlink>
      <w:r w:rsidRPr="00A36E55">
        <w:rPr>
          <w:sz w:val="28"/>
          <w:szCs w:val="28"/>
        </w:rPr>
        <w:t> made Python in 1991. He named it after the television show </w:t>
      </w:r>
      <w:hyperlink r:id="rId21" w:tooltip="Monty Python's Flying Circus" w:history="1">
        <w:r w:rsidRPr="00A36E55">
          <w:rPr>
            <w:rStyle w:val="Hyperlink"/>
            <w:color w:val="000000"/>
            <w:sz w:val="28"/>
            <w:szCs w:val="28"/>
          </w:rPr>
          <w:t>Monty Python's Flying Circus</w:t>
        </w:r>
      </w:hyperlink>
      <w:r w:rsidRPr="00A36E55">
        <w:rPr>
          <w:sz w:val="28"/>
          <w:szCs w:val="28"/>
        </w:rPr>
        <w:t>. Many Python examples and tutorials include jokes from the show.</w:t>
      </w:r>
    </w:p>
    <w:p w14:paraId="497544D8" w14:textId="77777777" w:rsidR="00AD7F88" w:rsidRPr="00A36E55" w:rsidRDefault="00AD7F88" w:rsidP="00AD7F88">
      <w:pPr>
        <w:pStyle w:val="NormalWeb"/>
        <w:shd w:val="clear" w:color="auto" w:fill="FFFFFF"/>
        <w:spacing w:before="120" w:beforeAutospacing="0" w:after="120" w:afterAutospacing="0" w:line="360" w:lineRule="auto"/>
        <w:jc w:val="both"/>
        <w:rPr>
          <w:sz w:val="28"/>
          <w:szCs w:val="28"/>
        </w:rPr>
      </w:pPr>
      <w:r w:rsidRPr="00A36E55">
        <w:rPr>
          <w:sz w:val="28"/>
          <w:szCs w:val="28"/>
        </w:rPr>
        <w:t>Python is an interpreted language. Interpreted languages do not need to be </w:t>
      </w:r>
      <w:hyperlink r:id="rId22" w:tooltip="Compiled language" w:history="1">
        <w:r w:rsidRPr="00A36E55">
          <w:rPr>
            <w:rStyle w:val="Hyperlink"/>
            <w:color w:val="000000"/>
            <w:sz w:val="28"/>
            <w:szCs w:val="28"/>
          </w:rPr>
          <w:t>compiled</w:t>
        </w:r>
      </w:hyperlink>
      <w:r w:rsidRPr="00A36E55">
        <w:rPr>
          <w:sz w:val="28"/>
          <w:szCs w:val="28"/>
        </w:rPr>
        <w:t> to run. A program called an </w:t>
      </w:r>
      <w:hyperlink r:id="rId23" w:tooltip="Interpreter (computing)" w:history="1">
        <w:r w:rsidRPr="00A36E55">
          <w:rPr>
            <w:rStyle w:val="Hyperlink"/>
            <w:color w:val="000000"/>
            <w:sz w:val="28"/>
            <w:szCs w:val="28"/>
          </w:rPr>
          <w:t>interpreter</w:t>
        </w:r>
      </w:hyperlink>
      <w:r w:rsidRPr="00A36E55">
        <w:rPr>
          <w:sz w:val="28"/>
          <w:szCs w:val="28"/>
        </w:rPr>
        <w:t> runs Python code on almost any kind of computer. This means that a programmer can change the code and quickly see the results. This also means Python is slower than a compiled language like </w:t>
      </w:r>
      <w:hyperlink r:id="rId24" w:tooltip="C (programming language)" w:history="1">
        <w:r w:rsidRPr="00A36E55">
          <w:rPr>
            <w:rStyle w:val="Hyperlink"/>
            <w:color w:val="000000"/>
            <w:sz w:val="28"/>
            <w:szCs w:val="28"/>
          </w:rPr>
          <w:t>C</w:t>
        </w:r>
      </w:hyperlink>
      <w:r w:rsidRPr="00A36E55">
        <w:rPr>
          <w:sz w:val="28"/>
          <w:szCs w:val="28"/>
        </w:rPr>
        <w:t>, because it is not running </w:t>
      </w:r>
      <w:hyperlink r:id="rId25" w:tooltip="Machine code" w:history="1">
        <w:r w:rsidRPr="00A36E55">
          <w:rPr>
            <w:rStyle w:val="Hyperlink"/>
            <w:color w:val="000000"/>
            <w:sz w:val="28"/>
            <w:szCs w:val="28"/>
          </w:rPr>
          <w:t>machine code</w:t>
        </w:r>
      </w:hyperlink>
      <w:r w:rsidRPr="00A36E55">
        <w:rPr>
          <w:sz w:val="28"/>
          <w:szCs w:val="28"/>
        </w:rPr>
        <w:t> directly.</w:t>
      </w:r>
    </w:p>
    <w:p w14:paraId="32DEF9CC" w14:textId="77777777" w:rsidR="00AD7F88" w:rsidRPr="00A36E55" w:rsidRDefault="00AD7F88" w:rsidP="00AD7F88">
      <w:pPr>
        <w:pStyle w:val="NormalWeb"/>
        <w:shd w:val="clear" w:color="auto" w:fill="FFFFFF"/>
        <w:spacing w:before="120" w:beforeAutospacing="0" w:after="120" w:afterAutospacing="0" w:line="360" w:lineRule="auto"/>
        <w:jc w:val="both"/>
        <w:rPr>
          <w:sz w:val="28"/>
          <w:szCs w:val="28"/>
        </w:rPr>
      </w:pPr>
      <w:r w:rsidRPr="00A36E55">
        <w:rPr>
          <w:sz w:val="28"/>
          <w:szCs w:val="28"/>
        </w:rPr>
        <w:t>Python is a good programming language for beginners. It is a high-level language, which means a programmer can focus on what to do instead of how to do it. Writing programs in Python takes less time than in some other languages.</w:t>
      </w:r>
    </w:p>
    <w:p w14:paraId="2F21CD18" w14:textId="77777777" w:rsidR="00AD7F88" w:rsidRPr="00A36E55" w:rsidRDefault="00AD7F88" w:rsidP="00AD7F88">
      <w:pPr>
        <w:pStyle w:val="NormalWeb"/>
        <w:shd w:val="clear" w:color="auto" w:fill="FFFFFF"/>
        <w:spacing w:before="120" w:beforeAutospacing="0" w:after="120" w:afterAutospacing="0" w:line="360" w:lineRule="auto"/>
        <w:jc w:val="both"/>
        <w:rPr>
          <w:sz w:val="28"/>
          <w:szCs w:val="28"/>
        </w:rPr>
      </w:pPr>
      <w:r w:rsidRPr="00A36E55">
        <w:rPr>
          <w:sz w:val="28"/>
          <w:szCs w:val="28"/>
        </w:rPr>
        <w:t>Python drew inspiration from other programming languages like C, </w:t>
      </w:r>
      <w:hyperlink r:id="rId26" w:tooltip="C++" w:history="1">
        <w:r w:rsidRPr="00A36E55">
          <w:rPr>
            <w:rStyle w:val="Hyperlink"/>
            <w:color w:val="000000"/>
            <w:sz w:val="28"/>
            <w:szCs w:val="28"/>
          </w:rPr>
          <w:t>C++</w:t>
        </w:r>
      </w:hyperlink>
      <w:r w:rsidRPr="00A36E55">
        <w:rPr>
          <w:sz w:val="28"/>
          <w:szCs w:val="28"/>
        </w:rPr>
        <w:t>, </w:t>
      </w:r>
      <w:hyperlink r:id="rId27" w:tooltip="Java (programming language)" w:history="1">
        <w:r w:rsidRPr="00A36E55">
          <w:rPr>
            <w:rStyle w:val="Hyperlink"/>
            <w:color w:val="000000"/>
            <w:sz w:val="28"/>
            <w:szCs w:val="28"/>
          </w:rPr>
          <w:t>Java</w:t>
        </w:r>
      </w:hyperlink>
      <w:r w:rsidRPr="00A36E55">
        <w:rPr>
          <w:sz w:val="28"/>
          <w:szCs w:val="28"/>
        </w:rPr>
        <w:t>, </w:t>
      </w:r>
      <w:hyperlink r:id="rId28" w:tooltip="Perl" w:history="1">
        <w:r w:rsidRPr="00A36E55">
          <w:rPr>
            <w:rStyle w:val="Hyperlink"/>
            <w:color w:val="000000"/>
            <w:sz w:val="28"/>
            <w:szCs w:val="28"/>
          </w:rPr>
          <w:t>Perl</w:t>
        </w:r>
      </w:hyperlink>
      <w:r w:rsidRPr="00A36E55">
        <w:rPr>
          <w:sz w:val="28"/>
          <w:szCs w:val="28"/>
        </w:rPr>
        <w:t>, and </w:t>
      </w:r>
      <w:hyperlink r:id="rId29" w:tooltip="LISP" w:history="1">
        <w:r w:rsidRPr="00A36E55">
          <w:rPr>
            <w:rStyle w:val="Hyperlink"/>
            <w:color w:val="000000"/>
            <w:sz w:val="28"/>
            <w:szCs w:val="28"/>
          </w:rPr>
          <w:t>Lisp</w:t>
        </w:r>
      </w:hyperlink>
      <w:r w:rsidRPr="00A36E55">
        <w:rPr>
          <w:sz w:val="28"/>
          <w:szCs w:val="28"/>
        </w:rPr>
        <w:t>.</w:t>
      </w:r>
    </w:p>
    <w:p w14:paraId="3EC5DE39" w14:textId="77777777" w:rsidR="00AD7F88" w:rsidRPr="00A36E55" w:rsidRDefault="00AD7F88" w:rsidP="00AD7F88">
      <w:pPr>
        <w:pStyle w:val="NormalWeb"/>
        <w:shd w:val="clear" w:color="auto" w:fill="FFFFFF"/>
        <w:spacing w:before="120" w:beforeAutospacing="0" w:after="120" w:afterAutospacing="0" w:line="360" w:lineRule="auto"/>
        <w:jc w:val="both"/>
        <w:rPr>
          <w:sz w:val="28"/>
          <w:szCs w:val="28"/>
        </w:rPr>
      </w:pPr>
      <w:r w:rsidRPr="00A36E55">
        <w:rPr>
          <w:sz w:val="28"/>
          <w:szCs w:val="28"/>
        </w:rPr>
        <w:t>Python has a very easy-to-read syntax. Some of Python's syntax comes from C, because that is the language that Python was written in. But Python uses whitespace to delimit code: spaces or tabs are used to organize code into groups. This is different from C. In C, there is a </w:t>
      </w:r>
      <w:hyperlink r:id="rId30" w:tooltip="Semicolon" w:history="1">
        <w:r w:rsidRPr="00A36E55">
          <w:rPr>
            <w:rStyle w:val="Hyperlink"/>
            <w:color w:val="000000"/>
            <w:sz w:val="28"/>
            <w:szCs w:val="28"/>
          </w:rPr>
          <w:t>semicolon</w:t>
        </w:r>
      </w:hyperlink>
      <w:r w:rsidRPr="00A36E55">
        <w:rPr>
          <w:sz w:val="28"/>
          <w:szCs w:val="28"/>
        </w:rPr>
        <w:t xml:space="preserve"> at the end of each line and curly </w:t>
      </w:r>
      <w:r w:rsidRPr="00A36E55">
        <w:rPr>
          <w:sz w:val="28"/>
          <w:szCs w:val="28"/>
        </w:rPr>
        <w:lastRenderedPageBreak/>
        <w:t>braces ({}) are used to group code. Using whitespace to delimit code makes Python a very easy-to-read language.</w:t>
      </w:r>
    </w:p>
    <w:p w14:paraId="47EAF5A4" w14:textId="77777777" w:rsidR="00AD7F88" w:rsidRPr="00A36E55" w:rsidRDefault="00AD7F88" w:rsidP="00AD7F88">
      <w:pPr>
        <w:pStyle w:val="NormalWeb"/>
        <w:shd w:val="clear" w:color="auto" w:fill="FFFFFF"/>
        <w:spacing w:before="120" w:beforeAutospacing="0" w:after="120" w:afterAutospacing="0" w:line="360" w:lineRule="auto"/>
        <w:jc w:val="both"/>
        <w:rPr>
          <w:b/>
          <w:sz w:val="28"/>
          <w:szCs w:val="28"/>
        </w:rPr>
      </w:pPr>
      <w:r w:rsidRPr="00A36E55">
        <w:rPr>
          <w:b/>
          <w:sz w:val="28"/>
          <w:szCs w:val="28"/>
        </w:rPr>
        <w:t xml:space="preserve">Python use [change / change source] </w:t>
      </w:r>
    </w:p>
    <w:p w14:paraId="1BDE729E" w14:textId="77777777" w:rsidR="00AD7F88" w:rsidRPr="00A36E55" w:rsidRDefault="00AD7F88" w:rsidP="00AD7F88">
      <w:pPr>
        <w:pStyle w:val="NormalWeb"/>
        <w:shd w:val="clear" w:color="auto" w:fill="FFFFFF"/>
        <w:spacing w:before="120" w:beforeAutospacing="0" w:after="120" w:afterAutospacing="0"/>
        <w:jc w:val="both"/>
        <w:rPr>
          <w:sz w:val="28"/>
          <w:szCs w:val="28"/>
        </w:rPr>
      </w:pPr>
      <w:r w:rsidRPr="00A36E55">
        <w:rPr>
          <w:sz w:val="28"/>
          <w:szCs w:val="28"/>
        </w:rPr>
        <w:t>Python is used by hundreds of thousands of programmers and is used in many</w:t>
      </w:r>
    </w:p>
    <w:p w14:paraId="3FDFC94D" w14:textId="77777777" w:rsidR="00AD7F88" w:rsidRPr="00A36E55" w:rsidRDefault="00AD7F88" w:rsidP="00AD7F88">
      <w:pPr>
        <w:pStyle w:val="NormalWeb"/>
        <w:shd w:val="clear" w:color="auto" w:fill="FFFFFF"/>
        <w:spacing w:before="120" w:beforeAutospacing="0" w:after="120" w:afterAutospacing="0" w:line="360" w:lineRule="auto"/>
        <w:jc w:val="both"/>
        <w:rPr>
          <w:sz w:val="28"/>
          <w:szCs w:val="28"/>
        </w:rPr>
      </w:pPr>
      <w:r w:rsidRPr="00A36E55">
        <w:rPr>
          <w:sz w:val="28"/>
          <w:szCs w:val="28"/>
        </w:rPr>
        <w:t>places. Sometimes only Python code is used for a program, but most of the time it is used to do simple jobs while another programming language is used to do more complicated tasks.</w:t>
      </w:r>
    </w:p>
    <w:p w14:paraId="073A67C4" w14:textId="77777777" w:rsidR="00AD7F88" w:rsidRPr="00A36E55" w:rsidRDefault="00AD7F88" w:rsidP="00AD7F88">
      <w:pPr>
        <w:pStyle w:val="NormalWeb"/>
        <w:shd w:val="clear" w:color="auto" w:fill="FFFFFF"/>
        <w:spacing w:before="120" w:beforeAutospacing="0" w:after="120" w:afterAutospacing="0" w:line="360" w:lineRule="auto"/>
        <w:jc w:val="both"/>
        <w:rPr>
          <w:sz w:val="28"/>
          <w:szCs w:val="28"/>
        </w:rPr>
      </w:pPr>
      <w:r w:rsidRPr="00A36E55">
        <w:rPr>
          <w:sz w:val="28"/>
          <w:szCs w:val="28"/>
        </w:rPr>
        <w:t>Its </w:t>
      </w:r>
      <w:hyperlink r:id="rId31" w:tooltip="Standard library (not yet started)" w:history="1">
        <w:r w:rsidRPr="00A36E55">
          <w:rPr>
            <w:rStyle w:val="Hyperlink"/>
            <w:color w:val="000000"/>
            <w:sz w:val="28"/>
            <w:szCs w:val="28"/>
          </w:rPr>
          <w:t>standard library</w:t>
        </w:r>
      </w:hyperlink>
      <w:r w:rsidRPr="00A36E55">
        <w:rPr>
          <w:sz w:val="28"/>
          <w:szCs w:val="28"/>
        </w:rPr>
        <w:t> is made up of many </w:t>
      </w:r>
      <w:hyperlink r:id="rId32" w:tooltip="Computable function" w:history="1">
        <w:r w:rsidRPr="00A36E55">
          <w:rPr>
            <w:rStyle w:val="Hyperlink"/>
            <w:color w:val="000000"/>
            <w:sz w:val="28"/>
            <w:szCs w:val="28"/>
          </w:rPr>
          <w:t>functions</w:t>
        </w:r>
      </w:hyperlink>
      <w:r w:rsidRPr="00A36E55">
        <w:rPr>
          <w:sz w:val="28"/>
          <w:szCs w:val="28"/>
        </w:rPr>
        <w:t> that come with Python when it is installed. On the </w:t>
      </w:r>
      <w:hyperlink r:id="rId33" w:tooltip="Internet" w:history="1">
        <w:r w:rsidRPr="00A36E55">
          <w:rPr>
            <w:rStyle w:val="Hyperlink"/>
            <w:color w:val="000000"/>
            <w:sz w:val="28"/>
            <w:szCs w:val="28"/>
          </w:rPr>
          <w:t>Internet</w:t>
        </w:r>
      </w:hyperlink>
      <w:r w:rsidRPr="00A36E55">
        <w:rPr>
          <w:sz w:val="28"/>
          <w:szCs w:val="28"/>
        </w:rPr>
        <w:t> there are many other </w:t>
      </w:r>
      <w:hyperlink r:id="rId34" w:tooltip="Library (computing) (not yet started)" w:history="1">
        <w:r w:rsidRPr="00A36E55">
          <w:rPr>
            <w:rStyle w:val="Hyperlink"/>
            <w:color w:val="000000"/>
            <w:sz w:val="28"/>
            <w:szCs w:val="28"/>
          </w:rPr>
          <w:t>libraries</w:t>
        </w:r>
      </w:hyperlink>
      <w:r w:rsidRPr="00A36E55">
        <w:rPr>
          <w:sz w:val="28"/>
          <w:szCs w:val="28"/>
        </w:rPr>
        <w:t> available that make it possible for the Python language to do more things. These libraries make it a powerful language; it can do many different things.</w:t>
      </w:r>
    </w:p>
    <w:p w14:paraId="66AB870B" w14:textId="77777777" w:rsidR="00AD7F88" w:rsidRPr="00A36E55" w:rsidRDefault="00AD7F88" w:rsidP="00AD7F88">
      <w:pPr>
        <w:pStyle w:val="NormalWeb"/>
        <w:shd w:val="clear" w:color="auto" w:fill="FFFFFF"/>
        <w:spacing w:before="120" w:beforeAutospacing="0" w:after="120" w:afterAutospacing="0" w:line="360" w:lineRule="auto"/>
        <w:jc w:val="both"/>
        <w:rPr>
          <w:sz w:val="28"/>
          <w:szCs w:val="28"/>
        </w:rPr>
      </w:pPr>
      <w:r w:rsidRPr="00A36E55">
        <w:rPr>
          <w:sz w:val="28"/>
          <w:szCs w:val="28"/>
        </w:rPr>
        <w:t>Some things that Python is often used for are:</w:t>
      </w:r>
    </w:p>
    <w:p w14:paraId="5D689DB7" w14:textId="77777777" w:rsidR="00AD7F88" w:rsidRPr="00A36E55" w:rsidRDefault="00AD7F88" w:rsidP="00AD7F88">
      <w:pPr>
        <w:numPr>
          <w:ilvl w:val="0"/>
          <w:numId w:val="4"/>
        </w:numPr>
        <w:shd w:val="clear" w:color="auto" w:fill="FFFFFF"/>
        <w:spacing w:before="100" w:beforeAutospacing="1" w:after="24" w:line="360" w:lineRule="auto"/>
        <w:ind w:left="384"/>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Web development</w:t>
      </w:r>
    </w:p>
    <w:p w14:paraId="117764D4" w14:textId="77777777" w:rsidR="00AD7F88" w:rsidRPr="00A36E55" w:rsidRDefault="00AD7F88" w:rsidP="00AD7F88">
      <w:pPr>
        <w:numPr>
          <w:ilvl w:val="0"/>
          <w:numId w:val="4"/>
        </w:numPr>
        <w:shd w:val="clear" w:color="auto" w:fill="FFFFFF"/>
        <w:spacing w:before="100" w:beforeAutospacing="1" w:after="24" w:line="360" w:lineRule="auto"/>
        <w:ind w:left="384"/>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Scientific programming</w:t>
      </w:r>
    </w:p>
    <w:p w14:paraId="2C63C959" w14:textId="77777777" w:rsidR="00AD7F88" w:rsidRPr="00A36E55" w:rsidRDefault="00AD7F88" w:rsidP="00AD7F88">
      <w:pPr>
        <w:numPr>
          <w:ilvl w:val="0"/>
          <w:numId w:val="4"/>
        </w:numPr>
        <w:shd w:val="clear" w:color="auto" w:fill="FFFFFF"/>
        <w:spacing w:before="100" w:beforeAutospacing="1" w:after="24" w:line="360" w:lineRule="auto"/>
        <w:ind w:left="384"/>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Desktop </w:t>
      </w:r>
      <w:hyperlink r:id="rId35" w:tooltip="GUI" w:history="1">
        <w:r w:rsidRPr="00A36E55">
          <w:rPr>
            <w:rStyle w:val="Hyperlink"/>
            <w:rFonts w:ascii="Times New Roman" w:hAnsi="Times New Roman" w:cs="Times New Roman"/>
            <w:color w:val="000000"/>
            <w:sz w:val="28"/>
            <w:szCs w:val="28"/>
          </w:rPr>
          <w:t>GUIs</w:t>
        </w:r>
      </w:hyperlink>
    </w:p>
    <w:p w14:paraId="0B3014E1" w14:textId="77777777" w:rsidR="00AD7F88" w:rsidRPr="00A36E55" w:rsidRDefault="00AD7F88" w:rsidP="00AD7F88">
      <w:pPr>
        <w:numPr>
          <w:ilvl w:val="0"/>
          <w:numId w:val="4"/>
        </w:numPr>
        <w:shd w:val="clear" w:color="auto" w:fill="FFFFFF"/>
        <w:spacing w:before="100" w:beforeAutospacing="1" w:after="24" w:line="360" w:lineRule="auto"/>
        <w:ind w:left="384"/>
        <w:jc w:val="both"/>
        <w:rPr>
          <w:rFonts w:ascii="Times New Roman" w:hAnsi="Times New Roman" w:cs="Times New Roman"/>
          <w:color w:val="000000"/>
          <w:sz w:val="28"/>
          <w:szCs w:val="28"/>
        </w:rPr>
      </w:pPr>
      <w:r w:rsidRPr="00A36E55">
        <w:rPr>
          <w:rFonts w:ascii="Times New Roman" w:hAnsi="Times New Roman" w:cs="Times New Roman"/>
          <w:color w:val="000000"/>
          <w:sz w:val="28"/>
          <w:szCs w:val="28"/>
        </w:rPr>
        <w:t>Network programming</w:t>
      </w:r>
    </w:p>
    <w:p w14:paraId="4E9DC265" w14:textId="77777777" w:rsidR="00AD7F88" w:rsidRPr="00A36E55" w:rsidRDefault="00D901EA" w:rsidP="00AD7F88">
      <w:pPr>
        <w:numPr>
          <w:ilvl w:val="0"/>
          <w:numId w:val="4"/>
        </w:numPr>
        <w:shd w:val="clear" w:color="auto" w:fill="FFFFFF"/>
        <w:spacing w:before="100" w:beforeAutospacing="1" w:after="24" w:line="360" w:lineRule="auto"/>
        <w:ind w:left="384"/>
        <w:jc w:val="both"/>
        <w:rPr>
          <w:rFonts w:ascii="Times New Roman" w:hAnsi="Times New Roman" w:cs="Times New Roman"/>
          <w:color w:val="000000"/>
          <w:sz w:val="28"/>
          <w:szCs w:val="28"/>
        </w:rPr>
      </w:pPr>
      <w:hyperlink r:id="rId36" w:tooltip="Video game" w:history="1">
        <w:r w:rsidR="00AD7F88" w:rsidRPr="00A36E55">
          <w:rPr>
            <w:rStyle w:val="Hyperlink"/>
            <w:rFonts w:ascii="Times New Roman" w:hAnsi="Times New Roman" w:cs="Times New Roman"/>
            <w:color w:val="000000"/>
            <w:sz w:val="28"/>
            <w:szCs w:val="28"/>
          </w:rPr>
          <w:t>Game</w:t>
        </w:r>
      </w:hyperlink>
      <w:r w:rsidR="00AD7F88" w:rsidRPr="00A36E55">
        <w:rPr>
          <w:rFonts w:ascii="Times New Roman" w:hAnsi="Times New Roman" w:cs="Times New Roman"/>
          <w:color w:val="000000"/>
          <w:sz w:val="28"/>
          <w:szCs w:val="28"/>
        </w:rPr>
        <w:t> programming</w:t>
      </w:r>
    </w:p>
    <w:p w14:paraId="1537818C" w14:textId="77777777" w:rsidR="00A755EA" w:rsidRDefault="00A755EA" w:rsidP="00AD7F88">
      <w:pPr>
        <w:spacing w:line="360" w:lineRule="auto"/>
        <w:jc w:val="both"/>
        <w:rPr>
          <w:rFonts w:ascii="Times New Roman" w:hAnsi="Times New Roman" w:cs="Times New Roman"/>
          <w:sz w:val="28"/>
          <w:szCs w:val="28"/>
        </w:rPr>
      </w:pPr>
    </w:p>
    <w:p w14:paraId="0D719E12" w14:textId="77777777" w:rsidR="00A755EA" w:rsidRDefault="00A755EA" w:rsidP="00AD7F88">
      <w:pPr>
        <w:spacing w:line="360" w:lineRule="auto"/>
        <w:jc w:val="both"/>
        <w:rPr>
          <w:rFonts w:ascii="Times New Roman" w:hAnsi="Times New Roman" w:cs="Times New Roman"/>
          <w:sz w:val="28"/>
          <w:szCs w:val="28"/>
        </w:rPr>
      </w:pPr>
    </w:p>
    <w:p w14:paraId="5AC9D395" w14:textId="77777777" w:rsidR="00DF1F01" w:rsidRDefault="00DF1F01" w:rsidP="00AD7F88">
      <w:pPr>
        <w:spacing w:line="360" w:lineRule="auto"/>
        <w:jc w:val="both"/>
        <w:rPr>
          <w:rFonts w:ascii="Times New Roman" w:hAnsi="Times New Roman" w:cs="Times New Roman"/>
          <w:sz w:val="28"/>
          <w:szCs w:val="28"/>
        </w:rPr>
      </w:pPr>
    </w:p>
    <w:p w14:paraId="0BC6DA11" w14:textId="77777777" w:rsidR="00DF1F01" w:rsidRDefault="00DF1F01" w:rsidP="00AD7F88">
      <w:pPr>
        <w:spacing w:line="360" w:lineRule="auto"/>
        <w:jc w:val="both"/>
        <w:rPr>
          <w:rFonts w:ascii="Times New Roman" w:hAnsi="Times New Roman" w:cs="Times New Roman"/>
          <w:sz w:val="28"/>
          <w:szCs w:val="28"/>
        </w:rPr>
      </w:pPr>
    </w:p>
    <w:p w14:paraId="66A876F8" w14:textId="77777777" w:rsidR="00DF1F01" w:rsidRDefault="00DF1F01" w:rsidP="00AD7F88">
      <w:pPr>
        <w:spacing w:line="360" w:lineRule="auto"/>
        <w:jc w:val="both"/>
        <w:rPr>
          <w:rFonts w:ascii="Times New Roman" w:hAnsi="Times New Roman" w:cs="Times New Roman"/>
          <w:sz w:val="28"/>
          <w:szCs w:val="28"/>
        </w:rPr>
      </w:pPr>
    </w:p>
    <w:p w14:paraId="67E8FC28" w14:textId="77777777" w:rsidR="00A755EA" w:rsidRPr="00A36E55" w:rsidRDefault="00A755EA" w:rsidP="00AD7F88">
      <w:pPr>
        <w:spacing w:line="360" w:lineRule="auto"/>
        <w:jc w:val="both"/>
        <w:rPr>
          <w:rFonts w:ascii="Times New Roman" w:hAnsi="Times New Roman" w:cs="Times New Roman"/>
          <w:sz w:val="28"/>
          <w:szCs w:val="28"/>
        </w:rPr>
      </w:pPr>
    </w:p>
    <w:p w14:paraId="701E723B" w14:textId="77777777" w:rsidR="00AD7F88" w:rsidRDefault="00AD7F88" w:rsidP="00AD7F88">
      <w:pPr>
        <w:spacing w:line="360" w:lineRule="auto"/>
        <w:ind w:left="2160" w:firstLine="720"/>
        <w:jc w:val="both"/>
        <w:rPr>
          <w:rFonts w:ascii="Times New Roman" w:hAnsi="Times New Roman" w:cs="Times New Roman"/>
          <w:b/>
          <w:sz w:val="36"/>
          <w:szCs w:val="36"/>
          <w:u w:val="single"/>
        </w:rPr>
      </w:pPr>
      <w:r w:rsidRPr="00A36E55">
        <w:rPr>
          <w:rFonts w:ascii="Times New Roman" w:hAnsi="Times New Roman" w:cs="Times New Roman"/>
          <w:b/>
          <w:sz w:val="36"/>
          <w:szCs w:val="36"/>
          <w:u w:val="single"/>
        </w:rPr>
        <w:lastRenderedPageBreak/>
        <w:t>3. SYSTEM ANALYSIS</w:t>
      </w:r>
    </w:p>
    <w:p w14:paraId="5B112A42" w14:textId="77777777" w:rsidR="00A755EA" w:rsidRPr="00A755EA" w:rsidRDefault="00A755EA" w:rsidP="00AD7F88">
      <w:pPr>
        <w:spacing w:line="360" w:lineRule="auto"/>
        <w:ind w:left="2160" w:firstLine="720"/>
        <w:jc w:val="both"/>
        <w:rPr>
          <w:rFonts w:ascii="Times New Roman" w:hAnsi="Times New Roman" w:cs="Times New Roman"/>
          <w:b/>
          <w:sz w:val="16"/>
          <w:szCs w:val="36"/>
          <w:u w:val="single"/>
        </w:rPr>
      </w:pPr>
    </w:p>
    <w:p w14:paraId="3C8F0450" w14:textId="77777777" w:rsidR="00AA0839" w:rsidRDefault="00AD7F88" w:rsidP="001F510C">
      <w:pPr>
        <w:spacing w:line="360" w:lineRule="auto"/>
        <w:jc w:val="both"/>
        <w:rPr>
          <w:rFonts w:ascii="Times New Roman" w:hAnsi="Times New Roman" w:cs="Times New Roman"/>
          <w:b/>
          <w:sz w:val="28"/>
          <w:szCs w:val="28"/>
        </w:rPr>
      </w:pPr>
      <w:r w:rsidRPr="00A36E55">
        <w:rPr>
          <w:rFonts w:ascii="Times New Roman" w:hAnsi="Times New Roman" w:cs="Times New Roman"/>
          <w:b/>
          <w:sz w:val="28"/>
          <w:szCs w:val="28"/>
        </w:rPr>
        <w:t>3.1 EXISTING SYSTEM:</w:t>
      </w:r>
    </w:p>
    <w:p w14:paraId="55A53ED6" w14:textId="77777777" w:rsidR="00A755EA" w:rsidRDefault="00A755EA" w:rsidP="001F510C">
      <w:pPr>
        <w:spacing w:line="360" w:lineRule="auto"/>
        <w:jc w:val="both"/>
        <w:rPr>
          <w:rFonts w:ascii="Times New Roman" w:hAnsi="Times New Roman" w:cs="Times New Roman"/>
          <w:b/>
          <w:sz w:val="28"/>
          <w:szCs w:val="28"/>
        </w:rPr>
      </w:pPr>
    </w:p>
    <w:p w14:paraId="3F688669" w14:textId="77777777" w:rsidR="00D832E4" w:rsidRPr="00D832E4" w:rsidRDefault="00DF1F01" w:rsidP="00DF1F01">
      <w:pPr>
        <w:spacing w:line="360" w:lineRule="auto"/>
        <w:jc w:val="both"/>
        <w:rPr>
          <w:rFonts w:ascii="Times New Roman" w:hAnsi="Times New Roman" w:cs="Times New Roman"/>
          <w:sz w:val="28"/>
          <w:szCs w:val="28"/>
        </w:rPr>
      </w:pPr>
      <w:r w:rsidRPr="00DF1F01">
        <w:rPr>
          <w:rFonts w:ascii="Times New Roman" w:hAnsi="Times New Roman" w:cs="Times New Roman"/>
          <w:sz w:val="28"/>
          <w:szCs w:val="28"/>
        </w:rPr>
        <w:t>Customers find it challenging to locate the products they want using the current E-Comme</w:t>
      </w:r>
      <w:r>
        <w:rPr>
          <w:rFonts w:ascii="Times New Roman" w:hAnsi="Times New Roman" w:cs="Times New Roman"/>
          <w:sz w:val="28"/>
          <w:szCs w:val="28"/>
        </w:rPr>
        <w:t xml:space="preserve">rce recommendation algorithms. </w:t>
      </w:r>
      <w:r w:rsidRPr="00DF1F01">
        <w:rPr>
          <w:rFonts w:ascii="Times New Roman" w:hAnsi="Times New Roman" w:cs="Times New Roman"/>
          <w:sz w:val="28"/>
          <w:szCs w:val="28"/>
        </w:rPr>
        <w:t xml:space="preserve">Cold start concerns, data validity time constraints, and resource limitations are a few of the problems that current E-Commerce recommendation systems have not given enough thought to. Lack of customer </w:t>
      </w:r>
      <w:r>
        <w:rPr>
          <w:rFonts w:ascii="Times New Roman" w:hAnsi="Times New Roman" w:cs="Times New Roman"/>
          <w:sz w:val="28"/>
          <w:szCs w:val="28"/>
        </w:rPr>
        <w:t>satisfaction, lack of personaliz</w:t>
      </w:r>
      <w:r w:rsidRPr="00DF1F01">
        <w:rPr>
          <w:rFonts w:ascii="Times New Roman" w:hAnsi="Times New Roman" w:cs="Times New Roman"/>
          <w:sz w:val="28"/>
          <w:szCs w:val="28"/>
        </w:rPr>
        <w:t>ed recommendations, inability to resolve cold start issues, improper handling of the restricted resource scenario, improper handling of the data valid time, and decreased efficiency are just a few of the constraints. Collaborative filtering's primary drawback is its reliance on data in order to function.</w:t>
      </w:r>
      <w:r>
        <w:rPr>
          <w:rFonts w:ascii="Times New Roman" w:hAnsi="Times New Roman" w:cs="Times New Roman"/>
          <w:sz w:val="28"/>
          <w:szCs w:val="28"/>
        </w:rPr>
        <w:t xml:space="preserve"> </w:t>
      </w:r>
      <w:r w:rsidRPr="00DF1F01">
        <w:rPr>
          <w:rFonts w:ascii="Times New Roman" w:hAnsi="Times New Roman" w:cs="Times New Roman"/>
          <w:sz w:val="28"/>
          <w:szCs w:val="28"/>
        </w:rPr>
        <w:t>Sparsity and scalability are its two main shortcomings [6]. The inability to distinguish between a good and a bad item based on the information retrieved is a disadvantage of content-based filtering. If a poor item has the same keywords as a good thing, it will also be suggested. Overspecialization and a lack of user information are the other two main drawbacks.</w:t>
      </w:r>
    </w:p>
    <w:p w14:paraId="27F94EDA" w14:textId="77777777" w:rsidR="00D832E4" w:rsidRDefault="00D832E4" w:rsidP="001F510C">
      <w:pPr>
        <w:spacing w:line="360" w:lineRule="auto"/>
        <w:jc w:val="both"/>
        <w:rPr>
          <w:rFonts w:ascii="Times New Roman" w:hAnsi="Times New Roman" w:cs="Times New Roman"/>
          <w:b/>
          <w:sz w:val="28"/>
          <w:szCs w:val="28"/>
        </w:rPr>
      </w:pPr>
    </w:p>
    <w:p w14:paraId="2252B978" w14:textId="77777777" w:rsidR="00DF1F01" w:rsidRDefault="00DF1F01" w:rsidP="001F510C">
      <w:pPr>
        <w:spacing w:line="360" w:lineRule="auto"/>
        <w:jc w:val="both"/>
        <w:rPr>
          <w:rFonts w:ascii="Times New Roman" w:hAnsi="Times New Roman" w:cs="Times New Roman"/>
          <w:b/>
          <w:sz w:val="28"/>
          <w:szCs w:val="28"/>
        </w:rPr>
      </w:pPr>
    </w:p>
    <w:p w14:paraId="5AA1F3E1" w14:textId="77777777" w:rsidR="00DF1F01" w:rsidRDefault="00DF1F01" w:rsidP="001F510C">
      <w:pPr>
        <w:spacing w:line="360" w:lineRule="auto"/>
        <w:jc w:val="both"/>
        <w:rPr>
          <w:rFonts w:ascii="Times New Roman" w:hAnsi="Times New Roman" w:cs="Times New Roman"/>
          <w:b/>
          <w:sz w:val="28"/>
          <w:szCs w:val="28"/>
        </w:rPr>
      </w:pPr>
    </w:p>
    <w:p w14:paraId="1215DCED" w14:textId="77777777" w:rsidR="00DF1F01" w:rsidRDefault="00DF1F01" w:rsidP="001F510C">
      <w:pPr>
        <w:spacing w:line="360" w:lineRule="auto"/>
        <w:jc w:val="both"/>
        <w:rPr>
          <w:rFonts w:ascii="Times New Roman" w:hAnsi="Times New Roman" w:cs="Times New Roman"/>
          <w:b/>
          <w:sz w:val="28"/>
          <w:szCs w:val="28"/>
        </w:rPr>
      </w:pPr>
    </w:p>
    <w:p w14:paraId="6BC92FEF" w14:textId="77777777" w:rsidR="00DF1F01" w:rsidRDefault="00DF1F01" w:rsidP="001F510C">
      <w:pPr>
        <w:spacing w:line="360" w:lineRule="auto"/>
        <w:jc w:val="both"/>
        <w:rPr>
          <w:rFonts w:ascii="Times New Roman" w:hAnsi="Times New Roman" w:cs="Times New Roman"/>
          <w:b/>
          <w:sz w:val="28"/>
          <w:szCs w:val="28"/>
        </w:rPr>
      </w:pPr>
    </w:p>
    <w:p w14:paraId="2040DABD" w14:textId="77777777" w:rsidR="00DF1F01" w:rsidRPr="001F510C" w:rsidRDefault="00DF1F01" w:rsidP="001F510C">
      <w:pPr>
        <w:spacing w:line="360" w:lineRule="auto"/>
        <w:jc w:val="both"/>
        <w:rPr>
          <w:rFonts w:ascii="Times New Roman" w:hAnsi="Times New Roman" w:cs="Times New Roman"/>
          <w:b/>
          <w:sz w:val="28"/>
          <w:szCs w:val="28"/>
        </w:rPr>
      </w:pPr>
    </w:p>
    <w:p w14:paraId="73144253" w14:textId="77777777" w:rsidR="00EE7C60" w:rsidRDefault="00AD7F88" w:rsidP="001F510C">
      <w:pPr>
        <w:spacing w:line="360" w:lineRule="auto"/>
        <w:jc w:val="both"/>
        <w:rPr>
          <w:rFonts w:ascii="Times New Roman" w:hAnsi="Times New Roman" w:cs="Times New Roman"/>
          <w:b/>
          <w:sz w:val="28"/>
          <w:szCs w:val="28"/>
        </w:rPr>
      </w:pPr>
      <w:r w:rsidRPr="00A36E55">
        <w:rPr>
          <w:rFonts w:ascii="Times New Roman" w:hAnsi="Times New Roman" w:cs="Times New Roman"/>
          <w:b/>
          <w:sz w:val="28"/>
          <w:szCs w:val="28"/>
        </w:rPr>
        <w:lastRenderedPageBreak/>
        <w:t>3.2 PROPOSED SYSTEM:</w:t>
      </w:r>
    </w:p>
    <w:p w14:paraId="6B4156CC" w14:textId="77777777" w:rsidR="00174887" w:rsidRDefault="00DF1F01" w:rsidP="00DF1F01">
      <w:pPr>
        <w:spacing w:line="360" w:lineRule="auto"/>
        <w:jc w:val="both"/>
        <w:rPr>
          <w:rFonts w:ascii="Times New Roman" w:hAnsi="Times New Roman" w:cs="Times New Roman"/>
          <w:sz w:val="28"/>
          <w:szCs w:val="28"/>
        </w:rPr>
      </w:pPr>
      <w:r w:rsidRPr="00DF1F01">
        <w:rPr>
          <w:rFonts w:ascii="Times New Roman" w:hAnsi="Times New Roman" w:cs="Times New Roman"/>
          <w:sz w:val="28"/>
          <w:szCs w:val="28"/>
        </w:rPr>
        <w:t>The suggested system is a superior e-commerce recommendation system that can provide consumers with useful recommendations that greatly satisfy them. In addition to the numerous advantages for customers, there is also potential for higher trading volume and the resolution of the three previously mentioned issues. The purpose of the proposed system is to put in place a recommendation system that will help customers receive the things they want. As seen in fig. 1, the proposed recommendation system is primarily composed of three models: the user model, the suggested model, and the recommendation algorithm. Customers are more satisfied with the proposed system. The suggested system uses a hybrid algorithm to get around the three issues.</w:t>
      </w:r>
    </w:p>
    <w:p w14:paraId="44ABB8A2" w14:textId="77777777" w:rsidR="00DF1F01" w:rsidRPr="00DF1F01" w:rsidRDefault="00DF1F01" w:rsidP="00DF1F01">
      <w:pPr>
        <w:spacing w:line="360" w:lineRule="auto"/>
        <w:jc w:val="both"/>
        <w:rPr>
          <w:rFonts w:ascii="Times New Roman" w:hAnsi="Times New Roman" w:cs="Times New Roman"/>
          <w:sz w:val="28"/>
          <w:szCs w:val="28"/>
        </w:rPr>
      </w:pPr>
      <w:r w:rsidRPr="00DF1F01">
        <w:rPr>
          <w:rFonts w:ascii="Times New Roman" w:hAnsi="Times New Roman" w:cs="Times New Roman"/>
          <w:sz w:val="28"/>
          <w:szCs w:val="28"/>
        </w:rPr>
        <w:t>The emergence of several e-commerce websites and applications can be attributed to the significant expansion of the internet over the last ten years. Going online to shop is becoming more and more popular than visiting physical establishments. The primary goal of internet shopping is to make the process of choosing things easier by providing tailored recommendations. Additionally, this is what is anticipated of the e-commerce websites.</w:t>
      </w:r>
    </w:p>
    <w:p w14:paraId="0AD707AE" w14:textId="77777777" w:rsidR="00D832E4" w:rsidRDefault="00D832E4" w:rsidP="00DF1F01">
      <w:pPr>
        <w:spacing w:line="360" w:lineRule="auto"/>
        <w:jc w:val="center"/>
        <w:rPr>
          <w:rFonts w:ascii="Times New Roman" w:hAnsi="Times New Roman" w:cs="Times New Roman"/>
          <w:b/>
          <w:sz w:val="28"/>
          <w:szCs w:val="28"/>
        </w:rPr>
      </w:pPr>
    </w:p>
    <w:p w14:paraId="764E561B" w14:textId="77777777" w:rsidR="00EA177B" w:rsidRDefault="00EA177B" w:rsidP="00AD7F88">
      <w:pPr>
        <w:pStyle w:val="BodyTextIndent3"/>
        <w:spacing w:line="360" w:lineRule="auto"/>
        <w:ind w:left="1440" w:firstLine="720"/>
        <w:jc w:val="both"/>
        <w:rPr>
          <w:b/>
          <w:bCs/>
          <w:sz w:val="36"/>
          <w:szCs w:val="36"/>
          <w:u w:val="single"/>
        </w:rPr>
      </w:pPr>
    </w:p>
    <w:p w14:paraId="364A36FB" w14:textId="77777777" w:rsidR="00EA177B" w:rsidRDefault="00EA177B" w:rsidP="00AD7F88">
      <w:pPr>
        <w:pStyle w:val="BodyTextIndent3"/>
        <w:spacing w:line="360" w:lineRule="auto"/>
        <w:ind w:left="1440" w:firstLine="720"/>
        <w:jc w:val="both"/>
        <w:rPr>
          <w:b/>
          <w:bCs/>
          <w:sz w:val="36"/>
          <w:szCs w:val="36"/>
          <w:u w:val="single"/>
        </w:rPr>
      </w:pPr>
    </w:p>
    <w:p w14:paraId="582C07AF" w14:textId="77777777" w:rsidR="00EA177B" w:rsidRDefault="00EA177B" w:rsidP="00AD7F88">
      <w:pPr>
        <w:pStyle w:val="BodyTextIndent3"/>
        <w:spacing w:line="360" w:lineRule="auto"/>
        <w:ind w:left="1440" w:firstLine="720"/>
        <w:jc w:val="both"/>
        <w:rPr>
          <w:b/>
          <w:bCs/>
          <w:sz w:val="36"/>
          <w:szCs w:val="36"/>
          <w:u w:val="single"/>
        </w:rPr>
      </w:pPr>
    </w:p>
    <w:p w14:paraId="2C2FAFE0" w14:textId="77777777" w:rsidR="00EA177B" w:rsidRDefault="00EA177B" w:rsidP="00AD7F88">
      <w:pPr>
        <w:pStyle w:val="BodyTextIndent3"/>
        <w:spacing w:line="360" w:lineRule="auto"/>
        <w:ind w:left="1440" w:firstLine="720"/>
        <w:jc w:val="both"/>
        <w:rPr>
          <w:b/>
          <w:bCs/>
          <w:sz w:val="36"/>
          <w:szCs w:val="36"/>
          <w:u w:val="single"/>
        </w:rPr>
      </w:pPr>
    </w:p>
    <w:p w14:paraId="3C7ADC0C" w14:textId="77777777" w:rsidR="00EA177B" w:rsidRDefault="00EA177B" w:rsidP="00AD7F88">
      <w:pPr>
        <w:pStyle w:val="BodyTextIndent3"/>
        <w:spacing w:line="360" w:lineRule="auto"/>
        <w:ind w:left="1440" w:firstLine="720"/>
        <w:jc w:val="both"/>
        <w:rPr>
          <w:b/>
          <w:bCs/>
          <w:sz w:val="36"/>
          <w:szCs w:val="36"/>
          <w:u w:val="single"/>
        </w:rPr>
      </w:pPr>
    </w:p>
    <w:p w14:paraId="505890A0" w14:textId="77777777" w:rsidR="00AD7F88" w:rsidRPr="00A36E55" w:rsidRDefault="00AD7F88" w:rsidP="00AD7F88">
      <w:pPr>
        <w:pStyle w:val="BodyTextIndent3"/>
        <w:spacing w:line="360" w:lineRule="auto"/>
        <w:ind w:left="1440" w:firstLine="720"/>
        <w:jc w:val="both"/>
        <w:rPr>
          <w:b/>
          <w:bCs/>
          <w:sz w:val="36"/>
          <w:szCs w:val="36"/>
          <w:u w:val="single"/>
        </w:rPr>
      </w:pPr>
      <w:r w:rsidRPr="00A36E55">
        <w:rPr>
          <w:b/>
          <w:bCs/>
          <w:sz w:val="36"/>
          <w:szCs w:val="36"/>
          <w:u w:val="single"/>
        </w:rPr>
        <w:lastRenderedPageBreak/>
        <w:t>4. FEASIBILITY STUDY</w:t>
      </w:r>
    </w:p>
    <w:p w14:paraId="70B122EA" w14:textId="77777777" w:rsidR="00AD7F88" w:rsidRPr="00A36E55" w:rsidRDefault="00AD7F88" w:rsidP="00AD7F88">
      <w:pPr>
        <w:pStyle w:val="BodyTextIndent"/>
        <w:spacing w:line="360" w:lineRule="auto"/>
        <w:ind w:left="0"/>
        <w:jc w:val="both"/>
        <w:rPr>
          <w:sz w:val="28"/>
          <w:szCs w:val="28"/>
        </w:rPr>
      </w:pPr>
      <w:r w:rsidRPr="00A36E55">
        <w:rPr>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6954E36" w14:textId="77777777" w:rsidR="00AD7F88" w:rsidRPr="00A36E55" w:rsidRDefault="00AD7F88" w:rsidP="00AD7F88">
      <w:pPr>
        <w:spacing w:line="360" w:lineRule="auto"/>
        <w:jc w:val="both"/>
        <w:rPr>
          <w:rFonts w:ascii="Times New Roman" w:hAnsi="Times New Roman" w:cs="Times New Roman"/>
          <w:color w:val="000000"/>
          <w:sz w:val="28"/>
          <w:szCs w:val="28"/>
        </w:rPr>
      </w:pPr>
      <w:r w:rsidRPr="00A36E55">
        <w:rPr>
          <w:rFonts w:ascii="Times New Roman" w:hAnsi="Times New Roman" w:cs="Times New Roman"/>
          <w:sz w:val="28"/>
          <w:szCs w:val="28"/>
        </w:rPr>
        <w:t>Three key considerations involved in the feasibility analysis are</w:t>
      </w:r>
      <w:r w:rsidRPr="00A36E55">
        <w:rPr>
          <w:rFonts w:ascii="Times New Roman" w:hAnsi="Times New Roman" w:cs="Times New Roman"/>
          <w:sz w:val="28"/>
          <w:szCs w:val="28"/>
        </w:rPr>
        <w:tab/>
      </w:r>
    </w:p>
    <w:p w14:paraId="38E65A57" w14:textId="77777777" w:rsidR="00AD7F88" w:rsidRPr="00A36E55" w:rsidRDefault="00AD7F88" w:rsidP="00AD7F88">
      <w:pPr>
        <w:pStyle w:val="ListParagraph"/>
        <w:numPr>
          <w:ilvl w:val="0"/>
          <w:numId w:val="5"/>
        </w:numPr>
        <w:spacing w:after="0" w:line="360" w:lineRule="auto"/>
        <w:jc w:val="both"/>
        <w:rPr>
          <w:rFonts w:ascii="Times New Roman" w:hAnsi="Times New Roman" w:cs="Times New Roman"/>
          <w:color w:val="000000"/>
          <w:sz w:val="28"/>
          <w:szCs w:val="28"/>
        </w:rPr>
      </w:pPr>
      <w:r w:rsidRPr="00A36E55">
        <w:rPr>
          <w:rFonts w:ascii="Times New Roman" w:hAnsi="Times New Roman" w:cs="Times New Roman"/>
          <w:sz w:val="28"/>
          <w:szCs w:val="28"/>
        </w:rPr>
        <w:t>ECONOMICAL FEASIBILITY</w:t>
      </w:r>
    </w:p>
    <w:p w14:paraId="78248495" w14:textId="77777777" w:rsidR="00AD7F88" w:rsidRPr="00A36E55" w:rsidRDefault="00AD7F88" w:rsidP="00AD7F88">
      <w:pPr>
        <w:numPr>
          <w:ilvl w:val="0"/>
          <w:numId w:val="5"/>
        </w:numPr>
        <w:spacing w:after="0" w:line="360" w:lineRule="auto"/>
        <w:jc w:val="both"/>
        <w:rPr>
          <w:rFonts w:ascii="Times New Roman" w:hAnsi="Times New Roman" w:cs="Times New Roman"/>
          <w:color w:val="000000"/>
          <w:sz w:val="28"/>
          <w:szCs w:val="28"/>
        </w:rPr>
      </w:pPr>
      <w:r w:rsidRPr="00A36E55">
        <w:rPr>
          <w:rFonts w:ascii="Times New Roman" w:hAnsi="Times New Roman" w:cs="Times New Roman"/>
          <w:sz w:val="28"/>
          <w:szCs w:val="28"/>
        </w:rPr>
        <w:t>TECHNICAL FEASIBILITY</w:t>
      </w:r>
    </w:p>
    <w:p w14:paraId="2BFF4530" w14:textId="77777777" w:rsidR="00AD7F88" w:rsidRPr="00632784" w:rsidRDefault="00AD7F88" w:rsidP="00AD7F88">
      <w:pPr>
        <w:numPr>
          <w:ilvl w:val="0"/>
          <w:numId w:val="5"/>
        </w:numPr>
        <w:spacing w:after="0" w:line="360" w:lineRule="auto"/>
        <w:jc w:val="both"/>
        <w:rPr>
          <w:rFonts w:ascii="Times New Roman" w:hAnsi="Times New Roman" w:cs="Times New Roman"/>
          <w:color w:val="000000"/>
          <w:sz w:val="28"/>
          <w:szCs w:val="28"/>
        </w:rPr>
      </w:pPr>
      <w:r w:rsidRPr="00A36E55">
        <w:rPr>
          <w:rFonts w:ascii="Times New Roman" w:hAnsi="Times New Roman" w:cs="Times New Roman"/>
          <w:sz w:val="28"/>
          <w:szCs w:val="28"/>
        </w:rPr>
        <w:t>SOCIAL FEASIBILITY</w:t>
      </w:r>
    </w:p>
    <w:p w14:paraId="7B0DFC0E" w14:textId="77777777" w:rsidR="00AD7F88" w:rsidRPr="00A36E55" w:rsidRDefault="00AD7F88" w:rsidP="00AD7F88">
      <w:pPr>
        <w:spacing w:line="360" w:lineRule="auto"/>
        <w:jc w:val="both"/>
        <w:rPr>
          <w:rFonts w:ascii="Times New Roman" w:hAnsi="Times New Roman" w:cs="Times New Roman"/>
          <w:b/>
          <w:bCs/>
          <w:color w:val="000000"/>
          <w:sz w:val="28"/>
          <w:szCs w:val="28"/>
        </w:rPr>
      </w:pPr>
      <w:r w:rsidRPr="00A36E55">
        <w:rPr>
          <w:rFonts w:ascii="Times New Roman" w:hAnsi="Times New Roman" w:cs="Times New Roman"/>
          <w:b/>
          <w:bCs/>
          <w:sz w:val="28"/>
          <w:szCs w:val="28"/>
        </w:rPr>
        <w:t>4.1 ECONOMICAL FEASIBILITY</w:t>
      </w:r>
    </w:p>
    <w:p w14:paraId="628B9913" w14:textId="77777777" w:rsidR="00AD7F88" w:rsidRPr="00A36E55" w:rsidRDefault="00AD7F88" w:rsidP="00AD7F88">
      <w:pPr>
        <w:spacing w:line="360" w:lineRule="auto"/>
        <w:ind w:firstLine="720"/>
        <w:jc w:val="both"/>
        <w:rPr>
          <w:rFonts w:ascii="Times New Roman" w:hAnsi="Times New Roman" w:cs="Times New Roman"/>
          <w:b/>
          <w:bCs/>
          <w:color w:val="000000"/>
          <w:sz w:val="28"/>
          <w:szCs w:val="28"/>
        </w:rPr>
      </w:pPr>
      <w:r w:rsidRPr="00A36E55">
        <w:rPr>
          <w:rFonts w:ascii="Times New Roman" w:hAnsi="Times New Roman" w:cs="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07C4EA3" w14:textId="77777777" w:rsidR="00AD7F88" w:rsidRPr="00A36E55" w:rsidRDefault="00AD7F88" w:rsidP="00AD7F88">
      <w:pPr>
        <w:spacing w:line="360" w:lineRule="auto"/>
        <w:jc w:val="both"/>
        <w:rPr>
          <w:rFonts w:ascii="Times New Roman" w:hAnsi="Times New Roman" w:cs="Times New Roman"/>
          <w:b/>
          <w:bCs/>
          <w:color w:val="000000"/>
          <w:sz w:val="28"/>
          <w:szCs w:val="28"/>
        </w:rPr>
      </w:pPr>
      <w:r w:rsidRPr="00A36E55">
        <w:rPr>
          <w:rFonts w:ascii="Times New Roman" w:hAnsi="Times New Roman" w:cs="Times New Roman"/>
          <w:b/>
          <w:bCs/>
          <w:sz w:val="28"/>
          <w:szCs w:val="28"/>
        </w:rPr>
        <w:t>4.2 TECHNICAL FEASIBILITY</w:t>
      </w:r>
    </w:p>
    <w:p w14:paraId="5BE189CC" w14:textId="77777777" w:rsidR="00AD7F88" w:rsidRPr="00A36E55" w:rsidRDefault="00AD7F88" w:rsidP="00AD7F88">
      <w:pPr>
        <w:spacing w:line="360" w:lineRule="auto"/>
        <w:ind w:firstLine="720"/>
        <w:jc w:val="both"/>
        <w:rPr>
          <w:rFonts w:ascii="Times New Roman" w:hAnsi="Times New Roman" w:cs="Times New Roman"/>
          <w:sz w:val="28"/>
          <w:szCs w:val="28"/>
        </w:rPr>
      </w:pPr>
      <w:r w:rsidRPr="00A36E55">
        <w:rPr>
          <w:rFonts w:ascii="Times New Roman" w:hAnsi="Times New Roman" w:cs="Times New Roman"/>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w:t>
      </w:r>
      <w:r w:rsidRPr="00A36E55">
        <w:rPr>
          <w:rFonts w:ascii="Times New Roman" w:hAnsi="Times New Roman" w:cs="Times New Roman"/>
          <w:sz w:val="28"/>
          <w:szCs w:val="28"/>
        </w:rPr>
        <w:lastRenderedPageBreak/>
        <w:t xml:space="preserve">client. The developed system must have a modest requirement, as only minimal or null changes are required for implementing this system.   </w:t>
      </w:r>
    </w:p>
    <w:p w14:paraId="767034FE" w14:textId="77777777" w:rsidR="00AD7F88" w:rsidRPr="00A36E55" w:rsidRDefault="00AD7F88" w:rsidP="00AD7F88">
      <w:pPr>
        <w:spacing w:line="360" w:lineRule="auto"/>
        <w:jc w:val="both"/>
        <w:rPr>
          <w:rFonts w:ascii="Times New Roman" w:hAnsi="Times New Roman" w:cs="Times New Roman"/>
          <w:b/>
          <w:bCs/>
          <w:sz w:val="28"/>
          <w:szCs w:val="28"/>
        </w:rPr>
      </w:pPr>
      <w:r w:rsidRPr="00A36E55">
        <w:rPr>
          <w:rFonts w:ascii="Times New Roman" w:hAnsi="Times New Roman" w:cs="Times New Roman"/>
          <w:b/>
          <w:bCs/>
          <w:sz w:val="28"/>
          <w:szCs w:val="28"/>
        </w:rPr>
        <w:t>4.3 SOCIAL FEASIBILITY</w:t>
      </w:r>
    </w:p>
    <w:p w14:paraId="49ADE4F7" w14:textId="77777777" w:rsidR="00AD7F88" w:rsidRPr="00A36E55" w:rsidRDefault="00AD7F88" w:rsidP="00AD7F88">
      <w:pPr>
        <w:spacing w:line="360" w:lineRule="auto"/>
        <w:ind w:firstLine="720"/>
        <w:jc w:val="both"/>
        <w:rPr>
          <w:rFonts w:ascii="Times New Roman" w:hAnsi="Times New Roman" w:cs="Times New Roman"/>
          <w:sz w:val="28"/>
          <w:szCs w:val="28"/>
        </w:rPr>
      </w:pPr>
      <w:r w:rsidRPr="00A36E55">
        <w:rPr>
          <w:rFonts w:ascii="Times New Roman" w:hAnsi="Times New Roman" w:cs="Times New Roman"/>
          <w:sz w:val="28"/>
          <w:szCs w:val="28"/>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2F35B8C4" w14:textId="77777777" w:rsidR="00AD7F88" w:rsidRDefault="00AD7F88" w:rsidP="00AD7F88">
      <w:pPr>
        <w:spacing w:line="360" w:lineRule="auto"/>
        <w:ind w:firstLine="720"/>
        <w:jc w:val="both"/>
        <w:rPr>
          <w:rFonts w:ascii="Times New Roman" w:hAnsi="Times New Roman" w:cs="Times New Roman"/>
          <w:sz w:val="28"/>
          <w:szCs w:val="28"/>
        </w:rPr>
      </w:pPr>
    </w:p>
    <w:p w14:paraId="3AFDF34C" w14:textId="77777777" w:rsidR="000744D1" w:rsidRDefault="000744D1" w:rsidP="00AD7F88">
      <w:pPr>
        <w:spacing w:line="360" w:lineRule="auto"/>
        <w:ind w:firstLine="720"/>
        <w:jc w:val="both"/>
        <w:rPr>
          <w:rFonts w:ascii="Times New Roman" w:hAnsi="Times New Roman" w:cs="Times New Roman"/>
          <w:sz w:val="28"/>
          <w:szCs w:val="28"/>
        </w:rPr>
      </w:pPr>
    </w:p>
    <w:p w14:paraId="3B6B7803" w14:textId="77777777" w:rsidR="000744D1" w:rsidRDefault="000744D1" w:rsidP="00AD7F88">
      <w:pPr>
        <w:spacing w:line="360" w:lineRule="auto"/>
        <w:ind w:firstLine="720"/>
        <w:jc w:val="both"/>
        <w:rPr>
          <w:rFonts w:ascii="Times New Roman" w:hAnsi="Times New Roman" w:cs="Times New Roman"/>
          <w:sz w:val="28"/>
          <w:szCs w:val="28"/>
        </w:rPr>
      </w:pPr>
    </w:p>
    <w:p w14:paraId="24E7D6EB" w14:textId="77777777" w:rsidR="000744D1" w:rsidRDefault="000744D1" w:rsidP="00AD7F88">
      <w:pPr>
        <w:spacing w:line="360" w:lineRule="auto"/>
        <w:ind w:firstLine="720"/>
        <w:jc w:val="both"/>
        <w:rPr>
          <w:rFonts w:ascii="Times New Roman" w:hAnsi="Times New Roman" w:cs="Times New Roman"/>
          <w:sz w:val="28"/>
          <w:szCs w:val="28"/>
        </w:rPr>
      </w:pPr>
    </w:p>
    <w:p w14:paraId="6D2CC850" w14:textId="77777777" w:rsidR="000744D1" w:rsidRDefault="000744D1" w:rsidP="00AD7F88">
      <w:pPr>
        <w:spacing w:line="360" w:lineRule="auto"/>
        <w:ind w:firstLine="720"/>
        <w:jc w:val="both"/>
        <w:rPr>
          <w:rFonts w:ascii="Times New Roman" w:hAnsi="Times New Roman" w:cs="Times New Roman"/>
          <w:sz w:val="28"/>
          <w:szCs w:val="28"/>
        </w:rPr>
      </w:pPr>
    </w:p>
    <w:p w14:paraId="6A0DA82F" w14:textId="77777777" w:rsidR="000744D1" w:rsidRDefault="000744D1" w:rsidP="00AD7F88">
      <w:pPr>
        <w:spacing w:line="360" w:lineRule="auto"/>
        <w:ind w:firstLine="720"/>
        <w:jc w:val="both"/>
        <w:rPr>
          <w:rFonts w:ascii="Times New Roman" w:hAnsi="Times New Roman" w:cs="Times New Roman"/>
          <w:sz w:val="28"/>
          <w:szCs w:val="28"/>
        </w:rPr>
      </w:pPr>
    </w:p>
    <w:p w14:paraId="28FA0E7C" w14:textId="77777777" w:rsidR="000744D1" w:rsidRDefault="000744D1" w:rsidP="00AD7F88">
      <w:pPr>
        <w:spacing w:line="360" w:lineRule="auto"/>
        <w:ind w:firstLine="720"/>
        <w:jc w:val="both"/>
        <w:rPr>
          <w:rFonts w:ascii="Times New Roman" w:hAnsi="Times New Roman" w:cs="Times New Roman"/>
          <w:sz w:val="28"/>
          <w:szCs w:val="28"/>
        </w:rPr>
      </w:pPr>
    </w:p>
    <w:p w14:paraId="1C0A64BF" w14:textId="77777777" w:rsidR="000744D1" w:rsidRDefault="000744D1" w:rsidP="00AD7F88">
      <w:pPr>
        <w:spacing w:line="360" w:lineRule="auto"/>
        <w:ind w:firstLine="720"/>
        <w:jc w:val="both"/>
        <w:rPr>
          <w:rFonts w:ascii="Times New Roman" w:hAnsi="Times New Roman" w:cs="Times New Roman"/>
          <w:sz w:val="28"/>
          <w:szCs w:val="28"/>
        </w:rPr>
      </w:pPr>
    </w:p>
    <w:p w14:paraId="55C7A19E" w14:textId="77777777" w:rsidR="000744D1" w:rsidRDefault="000744D1" w:rsidP="00AD7F88">
      <w:pPr>
        <w:spacing w:line="360" w:lineRule="auto"/>
        <w:ind w:firstLine="720"/>
        <w:jc w:val="both"/>
        <w:rPr>
          <w:rFonts w:ascii="Times New Roman" w:hAnsi="Times New Roman" w:cs="Times New Roman"/>
          <w:sz w:val="28"/>
          <w:szCs w:val="28"/>
        </w:rPr>
      </w:pPr>
    </w:p>
    <w:p w14:paraId="66900702" w14:textId="77777777" w:rsidR="000744D1" w:rsidRPr="00A36E55" w:rsidRDefault="000744D1" w:rsidP="00AD7F88">
      <w:pPr>
        <w:spacing w:line="360" w:lineRule="auto"/>
        <w:ind w:firstLine="720"/>
        <w:jc w:val="both"/>
        <w:rPr>
          <w:rFonts w:ascii="Times New Roman" w:hAnsi="Times New Roman" w:cs="Times New Roman"/>
          <w:sz w:val="28"/>
          <w:szCs w:val="28"/>
        </w:rPr>
      </w:pPr>
    </w:p>
    <w:p w14:paraId="3E69C50C" w14:textId="77777777" w:rsidR="00A36E55" w:rsidRPr="00A36E55" w:rsidRDefault="00A36E55" w:rsidP="00AD7F88">
      <w:pPr>
        <w:spacing w:line="360" w:lineRule="auto"/>
        <w:jc w:val="both"/>
        <w:rPr>
          <w:rFonts w:ascii="Times New Roman" w:hAnsi="Times New Roman" w:cs="Times New Roman"/>
          <w:b/>
          <w:sz w:val="36"/>
          <w:szCs w:val="36"/>
          <w:u w:val="single"/>
        </w:rPr>
      </w:pPr>
    </w:p>
    <w:p w14:paraId="7AB937B8" w14:textId="77777777" w:rsidR="00AD7F88" w:rsidRPr="00A36E55" w:rsidRDefault="00AD7F88" w:rsidP="00AD7F88">
      <w:pPr>
        <w:spacing w:line="360" w:lineRule="auto"/>
        <w:ind w:left="1440" w:firstLine="720"/>
        <w:jc w:val="both"/>
        <w:rPr>
          <w:rFonts w:ascii="Times New Roman" w:hAnsi="Times New Roman" w:cs="Times New Roman"/>
          <w:sz w:val="28"/>
          <w:szCs w:val="28"/>
          <w:u w:val="single"/>
        </w:rPr>
      </w:pPr>
      <w:r w:rsidRPr="00A36E55">
        <w:rPr>
          <w:rFonts w:ascii="Times New Roman" w:hAnsi="Times New Roman" w:cs="Times New Roman"/>
          <w:b/>
          <w:sz w:val="36"/>
          <w:szCs w:val="36"/>
          <w:u w:val="single"/>
        </w:rPr>
        <w:lastRenderedPageBreak/>
        <w:t>5. SYSTEM REQUIREMENTS</w:t>
      </w:r>
    </w:p>
    <w:p w14:paraId="2E9B904C" w14:textId="77777777" w:rsidR="00AD7F88" w:rsidRPr="00A36E55" w:rsidRDefault="00AD7F88" w:rsidP="00AD7F88">
      <w:pPr>
        <w:pStyle w:val="BodyTextIndent"/>
        <w:rPr>
          <w:b/>
          <w:sz w:val="28"/>
          <w:szCs w:val="28"/>
        </w:rPr>
      </w:pPr>
    </w:p>
    <w:p w14:paraId="20FB703B" w14:textId="77777777" w:rsidR="00AD7F88" w:rsidRPr="00A36E55" w:rsidRDefault="00AD7F88" w:rsidP="00AD7F88">
      <w:pPr>
        <w:pStyle w:val="BodyTextIndent"/>
        <w:rPr>
          <w:b/>
          <w:sz w:val="28"/>
          <w:szCs w:val="28"/>
        </w:rPr>
      </w:pPr>
      <w:r w:rsidRPr="00A36E55">
        <w:rPr>
          <w:b/>
          <w:sz w:val="28"/>
          <w:szCs w:val="28"/>
        </w:rPr>
        <w:t>5.1 HARDWARE REQUIREMENTS:</w:t>
      </w:r>
    </w:p>
    <w:p w14:paraId="690D38E2" w14:textId="77777777" w:rsidR="00AD7F88" w:rsidRPr="00A36E55" w:rsidRDefault="00AD7F88" w:rsidP="00AD7F88">
      <w:pPr>
        <w:pStyle w:val="BodyTextIndent"/>
        <w:rPr>
          <w:b/>
          <w:sz w:val="28"/>
          <w:szCs w:val="28"/>
        </w:rPr>
      </w:pPr>
    </w:p>
    <w:p w14:paraId="3B4C31CF" w14:textId="77777777" w:rsidR="00AD7F88" w:rsidRPr="00A36E55" w:rsidRDefault="00AD7F88" w:rsidP="00AD7F88">
      <w:pPr>
        <w:pStyle w:val="BodyTextIndent"/>
        <w:widowControl/>
        <w:numPr>
          <w:ilvl w:val="0"/>
          <w:numId w:val="6"/>
        </w:numPr>
        <w:adjustRightInd w:val="0"/>
        <w:spacing w:after="0" w:line="360" w:lineRule="auto"/>
        <w:jc w:val="both"/>
        <w:rPr>
          <w:sz w:val="28"/>
          <w:szCs w:val="28"/>
          <w:lang w:val="en-IN"/>
        </w:rPr>
      </w:pPr>
      <w:r w:rsidRPr="00A36E55">
        <w:rPr>
          <w:sz w:val="28"/>
          <w:szCs w:val="28"/>
          <w:lang w:val="en-GB"/>
        </w:rPr>
        <w:t>System</w:t>
      </w:r>
      <w:r w:rsidRPr="00A36E55">
        <w:rPr>
          <w:sz w:val="28"/>
          <w:szCs w:val="28"/>
          <w:lang w:val="en-GB"/>
        </w:rPr>
        <w:tab/>
      </w:r>
      <w:r w:rsidRPr="00A36E55">
        <w:rPr>
          <w:sz w:val="28"/>
          <w:szCs w:val="28"/>
          <w:lang w:val="en-GB"/>
        </w:rPr>
        <w:tab/>
      </w:r>
      <w:r w:rsidRPr="00A36E55">
        <w:rPr>
          <w:sz w:val="28"/>
          <w:szCs w:val="28"/>
          <w:lang w:val="en-GB"/>
        </w:rPr>
        <w:tab/>
        <w:t xml:space="preserve">: </w:t>
      </w:r>
      <w:r w:rsidRPr="00A36E55">
        <w:rPr>
          <w:sz w:val="28"/>
          <w:szCs w:val="28"/>
          <w:lang w:val="en-GB"/>
        </w:rPr>
        <w:tab/>
        <w:t>Pentium Dual Core.</w:t>
      </w:r>
    </w:p>
    <w:p w14:paraId="751FA7C4" w14:textId="77777777" w:rsidR="00AD7F88" w:rsidRPr="00A36E55" w:rsidRDefault="00AD7F88" w:rsidP="00AD7F88">
      <w:pPr>
        <w:pStyle w:val="BodyTextIndent"/>
        <w:widowControl/>
        <w:numPr>
          <w:ilvl w:val="0"/>
          <w:numId w:val="6"/>
        </w:numPr>
        <w:adjustRightInd w:val="0"/>
        <w:spacing w:after="0" w:line="360" w:lineRule="auto"/>
        <w:jc w:val="both"/>
        <w:rPr>
          <w:sz w:val="28"/>
          <w:szCs w:val="28"/>
          <w:lang w:val="en-IN"/>
        </w:rPr>
      </w:pPr>
      <w:r w:rsidRPr="00A36E55">
        <w:rPr>
          <w:sz w:val="28"/>
          <w:szCs w:val="28"/>
          <w:lang w:val="en-GB"/>
        </w:rPr>
        <w:t xml:space="preserve">Hard Disk </w:t>
      </w:r>
      <w:r w:rsidRPr="00A36E55">
        <w:rPr>
          <w:sz w:val="28"/>
          <w:szCs w:val="28"/>
          <w:lang w:val="en-GB"/>
        </w:rPr>
        <w:tab/>
      </w:r>
      <w:r w:rsidRPr="00A36E55">
        <w:rPr>
          <w:sz w:val="28"/>
          <w:szCs w:val="28"/>
          <w:lang w:val="en-GB"/>
        </w:rPr>
        <w:tab/>
      </w:r>
      <w:r w:rsidRPr="00A36E55">
        <w:rPr>
          <w:sz w:val="28"/>
          <w:szCs w:val="28"/>
          <w:lang w:val="en-GB"/>
        </w:rPr>
        <w:tab/>
        <w:t xml:space="preserve">: </w:t>
      </w:r>
      <w:r w:rsidRPr="00A36E55">
        <w:rPr>
          <w:sz w:val="28"/>
          <w:szCs w:val="28"/>
          <w:lang w:val="en-GB"/>
        </w:rPr>
        <w:tab/>
        <w:t>120 GB.</w:t>
      </w:r>
    </w:p>
    <w:p w14:paraId="5A73F4AD" w14:textId="77777777" w:rsidR="00AD7F88" w:rsidRPr="00A36E55" w:rsidRDefault="00AD7F88" w:rsidP="00AD7F88">
      <w:pPr>
        <w:pStyle w:val="BodyTextIndent"/>
        <w:widowControl/>
        <w:numPr>
          <w:ilvl w:val="0"/>
          <w:numId w:val="6"/>
        </w:numPr>
        <w:adjustRightInd w:val="0"/>
        <w:spacing w:after="0" w:line="360" w:lineRule="auto"/>
        <w:jc w:val="both"/>
        <w:rPr>
          <w:sz w:val="28"/>
          <w:szCs w:val="28"/>
          <w:lang w:val="en-IN"/>
        </w:rPr>
      </w:pPr>
      <w:r w:rsidRPr="00A36E55">
        <w:rPr>
          <w:sz w:val="28"/>
          <w:szCs w:val="28"/>
          <w:lang w:val="en-GB"/>
        </w:rPr>
        <w:t>Monitor</w:t>
      </w:r>
      <w:r w:rsidRPr="00A36E55">
        <w:rPr>
          <w:sz w:val="28"/>
          <w:szCs w:val="28"/>
          <w:lang w:val="en-GB"/>
        </w:rPr>
        <w:tab/>
      </w:r>
      <w:r w:rsidRPr="00A36E55">
        <w:rPr>
          <w:sz w:val="28"/>
          <w:szCs w:val="28"/>
          <w:lang w:val="en-GB"/>
        </w:rPr>
        <w:tab/>
      </w:r>
      <w:r w:rsidRPr="00A36E55">
        <w:rPr>
          <w:sz w:val="28"/>
          <w:szCs w:val="28"/>
          <w:lang w:val="en-GB"/>
        </w:rPr>
        <w:tab/>
        <w:t xml:space="preserve">: </w:t>
      </w:r>
      <w:r w:rsidRPr="00A36E55">
        <w:rPr>
          <w:sz w:val="28"/>
          <w:szCs w:val="28"/>
          <w:lang w:val="en-GB"/>
        </w:rPr>
        <w:tab/>
        <w:t>15’’ LED</w:t>
      </w:r>
    </w:p>
    <w:p w14:paraId="2D7E6F09" w14:textId="77777777" w:rsidR="00AD7F88" w:rsidRPr="00A36E55" w:rsidRDefault="00AD7F88" w:rsidP="00AD7F88">
      <w:pPr>
        <w:pStyle w:val="BodyTextIndent"/>
        <w:widowControl/>
        <w:numPr>
          <w:ilvl w:val="0"/>
          <w:numId w:val="6"/>
        </w:numPr>
        <w:adjustRightInd w:val="0"/>
        <w:spacing w:after="0" w:line="360" w:lineRule="auto"/>
        <w:jc w:val="both"/>
        <w:rPr>
          <w:sz w:val="28"/>
          <w:szCs w:val="28"/>
          <w:lang w:val="en-IN"/>
        </w:rPr>
      </w:pPr>
      <w:r w:rsidRPr="00A36E55">
        <w:rPr>
          <w:sz w:val="28"/>
          <w:szCs w:val="28"/>
          <w:lang w:val="en-GB"/>
        </w:rPr>
        <w:t>Input Devices</w:t>
      </w:r>
      <w:r w:rsidRPr="00A36E55">
        <w:rPr>
          <w:sz w:val="28"/>
          <w:szCs w:val="28"/>
          <w:lang w:val="en-GB"/>
        </w:rPr>
        <w:tab/>
      </w:r>
      <w:r w:rsidRPr="00A36E55">
        <w:rPr>
          <w:sz w:val="28"/>
          <w:szCs w:val="28"/>
          <w:lang w:val="en-GB"/>
        </w:rPr>
        <w:tab/>
        <w:t xml:space="preserve">: </w:t>
      </w:r>
      <w:r w:rsidRPr="00A36E55">
        <w:rPr>
          <w:sz w:val="28"/>
          <w:szCs w:val="28"/>
          <w:lang w:val="en-GB"/>
        </w:rPr>
        <w:tab/>
        <w:t>Keyboard, Mouse</w:t>
      </w:r>
    </w:p>
    <w:p w14:paraId="66766C1B" w14:textId="77777777" w:rsidR="00AD7F88" w:rsidRPr="00A36E55" w:rsidRDefault="00064B14" w:rsidP="00AD7F88">
      <w:pPr>
        <w:pStyle w:val="BodyTextIndent"/>
        <w:widowControl/>
        <w:numPr>
          <w:ilvl w:val="0"/>
          <w:numId w:val="6"/>
        </w:numPr>
        <w:adjustRightInd w:val="0"/>
        <w:spacing w:after="0" w:line="360" w:lineRule="auto"/>
        <w:jc w:val="both"/>
        <w:rPr>
          <w:sz w:val="28"/>
          <w:szCs w:val="28"/>
          <w:lang w:val="en-IN"/>
        </w:rPr>
      </w:pPr>
      <w:r>
        <w:rPr>
          <w:sz w:val="28"/>
          <w:szCs w:val="28"/>
          <w:lang w:val="en-GB"/>
        </w:rPr>
        <w:t>Ram</w:t>
      </w:r>
      <w:r>
        <w:rPr>
          <w:sz w:val="28"/>
          <w:szCs w:val="28"/>
          <w:lang w:val="en-GB"/>
        </w:rPr>
        <w:tab/>
      </w:r>
      <w:r>
        <w:rPr>
          <w:sz w:val="28"/>
          <w:szCs w:val="28"/>
          <w:lang w:val="en-GB"/>
        </w:rPr>
        <w:tab/>
      </w:r>
      <w:r>
        <w:rPr>
          <w:sz w:val="28"/>
          <w:szCs w:val="28"/>
          <w:lang w:val="en-GB"/>
        </w:rPr>
        <w:tab/>
      </w:r>
      <w:r>
        <w:rPr>
          <w:sz w:val="28"/>
          <w:szCs w:val="28"/>
          <w:lang w:val="en-GB"/>
        </w:rPr>
        <w:tab/>
        <w:t>:</w:t>
      </w:r>
      <w:r>
        <w:rPr>
          <w:sz w:val="28"/>
          <w:szCs w:val="28"/>
          <w:lang w:val="en-GB"/>
        </w:rPr>
        <w:tab/>
        <w:t>4</w:t>
      </w:r>
      <w:r w:rsidR="00AD7F88" w:rsidRPr="00A36E55">
        <w:rPr>
          <w:sz w:val="28"/>
          <w:szCs w:val="28"/>
          <w:lang w:val="en-GB"/>
        </w:rPr>
        <w:t xml:space="preserve"> GB</w:t>
      </w:r>
    </w:p>
    <w:p w14:paraId="681E3EB8" w14:textId="77777777" w:rsidR="00AD7F88" w:rsidRPr="00A36E55" w:rsidRDefault="00AD7F88" w:rsidP="00AD7F88">
      <w:pPr>
        <w:pStyle w:val="BodyTextIndent"/>
        <w:rPr>
          <w:b/>
          <w:sz w:val="28"/>
          <w:szCs w:val="28"/>
        </w:rPr>
      </w:pPr>
    </w:p>
    <w:p w14:paraId="6B58FCCC" w14:textId="77777777" w:rsidR="00AD7F88" w:rsidRPr="00A36E55" w:rsidRDefault="00AD7F88" w:rsidP="00AD7F88">
      <w:pPr>
        <w:pStyle w:val="BodyTextIndent"/>
        <w:rPr>
          <w:b/>
          <w:sz w:val="28"/>
          <w:szCs w:val="28"/>
        </w:rPr>
      </w:pPr>
      <w:r w:rsidRPr="00A36E55">
        <w:rPr>
          <w:b/>
          <w:sz w:val="28"/>
          <w:szCs w:val="28"/>
        </w:rPr>
        <w:t>5.2 SOFTWARE REQUIREMENTS:</w:t>
      </w:r>
    </w:p>
    <w:p w14:paraId="4FE703C9" w14:textId="77777777" w:rsidR="00AD7F88" w:rsidRPr="00A36E55" w:rsidRDefault="00AD7F88" w:rsidP="00AD7F88">
      <w:pPr>
        <w:pStyle w:val="BodyTextIndent"/>
        <w:rPr>
          <w:b/>
          <w:sz w:val="28"/>
          <w:szCs w:val="28"/>
        </w:rPr>
      </w:pPr>
    </w:p>
    <w:p w14:paraId="6C892297" w14:textId="77777777" w:rsidR="00AD7F88" w:rsidRPr="00A36E55" w:rsidRDefault="00EA177B" w:rsidP="00AD7F88">
      <w:pPr>
        <w:numPr>
          <w:ilvl w:val="0"/>
          <w:numId w:val="7"/>
        </w:numPr>
        <w:rPr>
          <w:rFonts w:ascii="Times New Roman" w:hAnsi="Times New Roman" w:cs="Times New Roman"/>
          <w:sz w:val="28"/>
          <w:szCs w:val="28"/>
          <w:lang w:val="en-IN"/>
        </w:rPr>
      </w:pPr>
      <w:r>
        <w:rPr>
          <w:rFonts w:ascii="Times New Roman" w:hAnsi="Times New Roman" w:cs="Times New Roman"/>
          <w:sz w:val="28"/>
          <w:szCs w:val="28"/>
        </w:rPr>
        <w:t xml:space="preserve">Operating system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Windows 10</w:t>
      </w:r>
    </w:p>
    <w:p w14:paraId="6400DC43" w14:textId="77777777" w:rsidR="00AD7F88" w:rsidRPr="00A36E55" w:rsidRDefault="00AD7F88" w:rsidP="00AD7F88">
      <w:pPr>
        <w:numPr>
          <w:ilvl w:val="0"/>
          <w:numId w:val="7"/>
        </w:numPr>
        <w:rPr>
          <w:rFonts w:ascii="Times New Roman" w:hAnsi="Times New Roman" w:cs="Times New Roman"/>
          <w:sz w:val="28"/>
          <w:szCs w:val="28"/>
          <w:lang w:val="en-IN"/>
        </w:rPr>
      </w:pPr>
      <w:r w:rsidRPr="00A36E55">
        <w:rPr>
          <w:rFonts w:ascii="Times New Roman" w:hAnsi="Times New Roman" w:cs="Times New Roman"/>
          <w:sz w:val="28"/>
          <w:szCs w:val="28"/>
        </w:rPr>
        <w:t>Coding Language</w:t>
      </w:r>
      <w:r w:rsidRPr="00A36E55">
        <w:rPr>
          <w:rFonts w:ascii="Times New Roman" w:hAnsi="Times New Roman" w:cs="Times New Roman"/>
          <w:sz w:val="28"/>
          <w:szCs w:val="28"/>
        </w:rPr>
        <w:tab/>
      </w:r>
      <w:r w:rsidRPr="00A36E55">
        <w:rPr>
          <w:rFonts w:ascii="Times New Roman" w:hAnsi="Times New Roman" w:cs="Times New Roman"/>
          <w:sz w:val="28"/>
          <w:szCs w:val="28"/>
        </w:rPr>
        <w:tab/>
        <w:t>:</w:t>
      </w:r>
      <w:r w:rsidRPr="00A36E55">
        <w:rPr>
          <w:rFonts w:ascii="Times New Roman" w:hAnsi="Times New Roman" w:cs="Times New Roman"/>
          <w:sz w:val="28"/>
          <w:szCs w:val="28"/>
        </w:rPr>
        <w:tab/>
        <w:t>python</w:t>
      </w:r>
      <w:r w:rsidR="00EA177B">
        <w:rPr>
          <w:rFonts w:ascii="Times New Roman" w:hAnsi="Times New Roman" w:cs="Times New Roman"/>
          <w:sz w:val="28"/>
          <w:szCs w:val="28"/>
        </w:rPr>
        <w:t xml:space="preserve"> 3.x</w:t>
      </w:r>
    </w:p>
    <w:p w14:paraId="100ED547" w14:textId="77777777" w:rsidR="00AD7F88" w:rsidRPr="00A36E55" w:rsidRDefault="00AD7F88" w:rsidP="00AD7F88">
      <w:pPr>
        <w:numPr>
          <w:ilvl w:val="0"/>
          <w:numId w:val="7"/>
        </w:numPr>
        <w:rPr>
          <w:rFonts w:ascii="Times New Roman" w:hAnsi="Times New Roman" w:cs="Times New Roman"/>
          <w:sz w:val="28"/>
          <w:szCs w:val="28"/>
          <w:lang w:val="en-IN"/>
        </w:rPr>
      </w:pPr>
      <w:r w:rsidRPr="00A36E55">
        <w:rPr>
          <w:rFonts w:ascii="Times New Roman" w:hAnsi="Times New Roman" w:cs="Times New Roman"/>
          <w:sz w:val="28"/>
          <w:szCs w:val="28"/>
        </w:rPr>
        <w:t>Tool</w:t>
      </w:r>
      <w:r w:rsidRPr="00A36E55">
        <w:rPr>
          <w:rFonts w:ascii="Times New Roman" w:hAnsi="Times New Roman" w:cs="Times New Roman"/>
          <w:sz w:val="28"/>
          <w:szCs w:val="28"/>
        </w:rPr>
        <w:tab/>
      </w:r>
      <w:r w:rsidRPr="00A36E55">
        <w:rPr>
          <w:rFonts w:ascii="Times New Roman" w:hAnsi="Times New Roman" w:cs="Times New Roman"/>
          <w:sz w:val="28"/>
          <w:szCs w:val="28"/>
        </w:rPr>
        <w:tab/>
      </w:r>
      <w:r w:rsidRPr="00A36E55">
        <w:rPr>
          <w:rFonts w:ascii="Times New Roman" w:hAnsi="Times New Roman" w:cs="Times New Roman"/>
          <w:sz w:val="28"/>
          <w:szCs w:val="28"/>
        </w:rPr>
        <w:tab/>
      </w:r>
      <w:r w:rsidRPr="00A36E55">
        <w:rPr>
          <w:rFonts w:ascii="Times New Roman" w:hAnsi="Times New Roman" w:cs="Times New Roman"/>
          <w:sz w:val="28"/>
          <w:szCs w:val="28"/>
        </w:rPr>
        <w:tab/>
        <w:t>:</w:t>
      </w:r>
      <w:r w:rsidRPr="00A36E55">
        <w:rPr>
          <w:rFonts w:ascii="Times New Roman" w:hAnsi="Times New Roman" w:cs="Times New Roman"/>
          <w:sz w:val="28"/>
          <w:szCs w:val="28"/>
        </w:rPr>
        <w:tab/>
        <w:t xml:space="preserve"> </w:t>
      </w:r>
      <w:r w:rsidR="000744D1">
        <w:rPr>
          <w:rFonts w:ascii="Times New Roman" w:hAnsi="Times New Roman" w:cs="Times New Roman"/>
          <w:sz w:val="28"/>
          <w:szCs w:val="28"/>
        </w:rPr>
        <w:t>Python IDLE</w:t>
      </w:r>
    </w:p>
    <w:p w14:paraId="2418BD97" w14:textId="77777777" w:rsidR="00AD7F88" w:rsidRPr="00A36E55" w:rsidRDefault="00AD7F88" w:rsidP="00AD7F88">
      <w:pPr>
        <w:numPr>
          <w:ilvl w:val="0"/>
          <w:numId w:val="7"/>
        </w:numPr>
        <w:rPr>
          <w:rFonts w:ascii="Times New Roman" w:hAnsi="Times New Roman" w:cs="Times New Roman"/>
          <w:sz w:val="28"/>
          <w:szCs w:val="28"/>
          <w:lang w:val="en-IN"/>
        </w:rPr>
      </w:pPr>
      <w:r w:rsidRPr="00A36E55">
        <w:rPr>
          <w:rFonts w:ascii="Times New Roman" w:hAnsi="Times New Roman" w:cs="Times New Roman"/>
          <w:sz w:val="28"/>
          <w:szCs w:val="28"/>
        </w:rPr>
        <w:t>Database</w:t>
      </w:r>
      <w:r w:rsidRPr="00A36E55">
        <w:rPr>
          <w:rFonts w:ascii="Times New Roman" w:hAnsi="Times New Roman" w:cs="Times New Roman"/>
          <w:sz w:val="28"/>
          <w:szCs w:val="28"/>
        </w:rPr>
        <w:tab/>
      </w:r>
      <w:r w:rsidRPr="00A36E55">
        <w:rPr>
          <w:rFonts w:ascii="Times New Roman" w:hAnsi="Times New Roman" w:cs="Times New Roman"/>
          <w:sz w:val="28"/>
          <w:szCs w:val="28"/>
        </w:rPr>
        <w:tab/>
      </w:r>
      <w:r w:rsidRPr="00A36E55">
        <w:rPr>
          <w:rFonts w:ascii="Times New Roman" w:hAnsi="Times New Roman" w:cs="Times New Roman"/>
          <w:sz w:val="28"/>
          <w:szCs w:val="28"/>
        </w:rPr>
        <w:tab/>
        <w:t>:</w:t>
      </w:r>
      <w:r w:rsidRPr="00A36E55">
        <w:rPr>
          <w:rFonts w:ascii="Times New Roman" w:hAnsi="Times New Roman" w:cs="Times New Roman"/>
          <w:sz w:val="28"/>
          <w:szCs w:val="28"/>
        </w:rPr>
        <w:tab/>
        <w:t>MYSQL</w:t>
      </w:r>
    </w:p>
    <w:p w14:paraId="642E178E" w14:textId="77777777" w:rsidR="00EA177B" w:rsidRDefault="00AD7F88" w:rsidP="00A36E55">
      <w:pPr>
        <w:pStyle w:val="ListParagraph"/>
        <w:numPr>
          <w:ilvl w:val="0"/>
          <w:numId w:val="7"/>
        </w:numPr>
        <w:rPr>
          <w:rFonts w:ascii="Times New Roman" w:hAnsi="Times New Roman" w:cs="Times New Roman"/>
          <w:sz w:val="28"/>
          <w:szCs w:val="28"/>
        </w:rPr>
      </w:pPr>
      <w:r w:rsidRPr="00A36E55">
        <w:rPr>
          <w:rFonts w:ascii="Times New Roman" w:hAnsi="Times New Roman" w:cs="Times New Roman"/>
          <w:sz w:val="28"/>
          <w:szCs w:val="28"/>
        </w:rPr>
        <w:t xml:space="preserve">Server                 </w:t>
      </w:r>
      <w:r w:rsidRPr="00A36E55">
        <w:rPr>
          <w:rFonts w:ascii="Times New Roman" w:hAnsi="Times New Roman" w:cs="Times New Roman"/>
          <w:sz w:val="28"/>
          <w:szCs w:val="28"/>
        </w:rPr>
        <w:tab/>
      </w:r>
      <w:r w:rsidRPr="00A36E55">
        <w:rPr>
          <w:rFonts w:ascii="Times New Roman" w:hAnsi="Times New Roman" w:cs="Times New Roman"/>
          <w:sz w:val="28"/>
          <w:szCs w:val="28"/>
        </w:rPr>
        <w:tab/>
        <w:t xml:space="preserve">:   </w:t>
      </w:r>
      <w:r w:rsidRPr="00A36E55">
        <w:rPr>
          <w:rFonts w:ascii="Times New Roman" w:hAnsi="Times New Roman" w:cs="Times New Roman"/>
          <w:sz w:val="28"/>
          <w:szCs w:val="28"/>
        </w:rPr>
        <w:tab/>
      </w:r>
      <w:r w:rsidR="00EA177B">
        <w:rPr>
          <w:rFonts w:ascii="Times New Roman" w:hAnsi="Times New Roman" w:cs="Times New Roman"/>
          <w:sz w:val="28"/>
          <w:szCs w:val="28"/>
        </w:rPr>
        <w:t>Streamlit</w:t>
      </w:r>
    </w:p>
    <w:p w14:paraId="574A8A49" w14:textId="77777777" w:rsidR="001D7CE0" w:rsidRDefault="001D7CE0" w:rsidP="00A36E55">
      <w:pPr>
        <w:rPr>
          <w:rFonts w:ascii="Times New Roman" w:hAnsi="Times New Roman" w:cs="Times New Roman"/>
          <w:b/>
          <w:sz w:val="28"/>
          <w:szCs w:val="28"/>
        </w:rPr>
      </w:pPr>
    </w:p>
    <w:p w14:paraId="61A7FB58" w14:textId="77777777" w:rsidR="00EA177B" w:rsidRDefault="00EA177B" w:rsidP="00A36E55">
      <w:pPr>
        <w:rPr>
          <w:rFonts w:ascii="Times New Roman" w:hAnsi="Times New Roman" w:cs="Times New Roman"/>
          <w:b/>
          <w:sz w:val="28"/>
          <w:szCs w:val="28"/>
        </w:rPr>
      </w:pPr>
    </w:p>
    <w:p w14:paraId="04623D3C" w14:textId="77777777" w:rsidR="00EA177B" w:rsidRDefault="00EA177B" w:rsidP="00A36E55">
      <w:pPr>
        <w:rPr>
          <w:rFonts w:ascii="Times New Roman" w:hAnsi="Times New Roman" w:cs="Times New Roman"/>
          <w:b/>
          <w:sz w:val="28"/>
          <w:szCs w:val="28"/>
        </w:rPr>
      </w:pPr>
    </w:p>
    <w:p w14:paraId="47D3C73E" w14:textId="77777777" w:rsidR="00EA177B" w:rsidRDefault="00EA177B" w:rsidP="00A36E55">
      <w:pPr>
        <w:rPr>
          <w:rFonts w:ascii="Times New Roman" w:hAnsi="Times New Roman" w:cs="Times New Roman"/>
          <w:b/>
          <w:sz w:val="28"/>
          <w:szCs w:val="28"/>
        </w:rPr>
      </w:pPr>
    </w:p>
    <w:p w14:paraId="228F61F4" w14:textId="77777777" w:rsidR="00EA177B" w:rsidRDefault="00EA177B" w:rsidP="00A36E55">
      <w:pPr>
        <w:rPr>
          <w:rFonts w:ascii="Times New Roman" w:hAnsi="Times New Roman" w:cs="Times New Roman"/>
          <w:b/>
          <w:sz w:val="28"/>
          <w:szCs w:val="28"/>
        </w:rPr>
      </w:pPr>
    </w:p>
    <w:p w14:paraId="71AD8B9B" w14:textId="77777777" w:rsidR="00EA177B" w:rsidRDefault="00EA177B" w:rsidP="00A36E55">
      <w:pPr>
        <w:rPr>
          <w:rFonts w:ascii="Times New Roman" w:hAnsi="Times New Roman" w:cs="Times New Roman"/>
          <w:b/>
          <w:sz w:val="28"/>
          <w:szCs w:val="28"/>
        </w:rPr>
      </w:pPr>
    </w:p>
    <w:p w14:paraId="29D19B77" w14:textId="77777777" w:rsidR="001D7CE0" w:rsidRPr="001D7CE0" w:rsidRDefault="001D7CE0" w:rsidP="001D7CE0">
      <w:pPr>
        <w:jc w:val="both"/>
        <w:rPr>
          <w:rFonts w:ascii="Times New Roman" w:hAnsi="Times New Roman" w:cs="Times New Roman"/>
          <w:sz w:val="28"/>
          <w:szCs w:val="28"/>
        </w:rPr>
      </w:pPr>
    </w:p>
    <w:p w14:paraId="6945FC45" w14:textId="77777777" w:rsidR="006C447E" w:rsidRPr="001D7CE0" w:rsidRDefault="00AD7F88" w:rsidP="006C447E">
      <w:pPr>
        <w:rPr>
          <w:rFonts w:ascii="Times New Roman" w:hAnsi="Times New Roman" w:cs="Times New Roman"/>
          <w:b/>
          <w:sz w:val="32"/>
          <w:szCs w:val="28"/>
        </w:rPr>
      </w:pPr>
      <w:r w:rsidRPr="00A36E55">
        <w:rPr>
          <w:rFonts w:ascii="Times New Roman" w:hAnsi="Times New Roman" w:cs="Times New Roman"/>
          <w:b/>
          <w:sz w:val="32"/>
          <w:szCs w:val="28"/>
        </w:rPr>
        <w:lastRenderedPageBreak/>
        <w:t>6</w:t>
      </w:r>
      <w:r w:rsidR="00EA177B">
        <w:rPr>
          <w:rFonts w:ascii="Times New Roman" w:hAnsi="Times New Roman" w:cs="Times New Roman"/>
          <w:b/>
          <w:sz w:val="32"/>
          <w:szCs w:val="28"/>
        </w:rPr>
        <w:t xml:space="preserve"> </w:t>
      </w:r>
      <w:r w:rsidR="006C447E" w:rsidRPr="00A36E55">
        <w:rPr>
          <w:rFonts w:ascii="Times New Roman" w:hAnsi="Times New Roman" w:cs="Times New Roman"/>
          <w:b/>
          <w:sz w:val="32"/>
          <w:szCs w:val="28"/>
        </w:rPr>
        <w:t xml:space="preserve"> SYSTEM ARCHITECTURE:</w:t>
      </w:r>
    </w:p>
    <w:p w14:paraId="3CEBCD51" w14:textId="77777777" w:rsidR="006C447E" w:rsidRDefault="00EA177B" w:rsidP="00625BA2">
      <w:pPr>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42109A89" wp14:editId="12054274">
            <wp:extent cx="5943600" cy="38184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43600" cy="3818477"/>
                    </a:xfrm>
                    <a:prstGeom prst="rect">
                      <a:avLst/>
                    </a:prstGeom>
                    <a:noFill/>
                    <a:ln w="9525">
                      <a:noFill/>
                      <a:miter lim="800000"/>
                      <a:headEnd/>
                      <a:tailEnd/>
                    </a:ln>
                  </pic:spPr>
                </pic:pic>
              </a:graphicData>
            </a:graphic>
          </wp:inline>
        </w:drawing>
      </w:r>
    </w:p>
    <w:p w14:paraId="3D3065A2" w14:textId="77777777" w:rsidR="00174887" w:rsidRPr="00A36E55" w:rsidRDefault="00174887" w:rsidP="00625BA2">
      <w:pPr>
        <w:jc w:val="center"/>
        <w:rPr>
          <w:rFonts w:ascii="Times New Roman" w:hAnsi="Times New Roman" w:cs="Times New Roman"/>
          <w:b/>
          <w:sz w:val="28"/>
          <w:szCs w:val="28"/>
          <w:u w:val="single"/>
        </w:rPr>
      </w:pPr>
    </w:p>
    <w:p w14:paraId="04B7BD17" w14:textId="77777777" w:rsidR="006C447E" w:rsidRDefault="00AA0839" w:rsidP="001A3CD9">
      <w:pPr>
        <w:jc w:val="center"/>
        <w:rPr>
          <w:rFonts w:ascii="Times New Roman" w:hAnsi="Times New Roman" w:cs="Times New Roman"/>
          <w:b/>
          <w:sz w:val="28"/>
          <w:szCs w:val="28"/>
          <w:u w:val="single"/>
        </w:rPr>
      </w:pPr>
      <w:r w:rsidRPr="00EA177B">
        <w:rPr>
          <w:rFonts w:ascii="Times New Roman" w:hAnsi="Times New Roman" w:cs="Times New Roman"/>
          <w:b/>
          <w:sz w:val="32"/>
          <w:szCs w:val="28"/>
        </w:rPr>
        <w:t>Fig</w:t>
      </w:r>
      <w:r w:rsidR="00EA177B">
        <w:rPr>
          <w:rFonts w:ascii="Times New Roman" w:hAnsi="Times New Roman" w:cs="Times New Roman"/>
          <w:b/>
          <w:sz w:val="32"/>
          <w:szCs w:val="28"/>
        </w:rPr>
        <w:t>-1</w:t>
      </w:r>
      <w:r w:rsidRPr="00EA177B">
        <w:rPr>
          <w:rFonts w:ascii="Times New Roman" w:hAnsi="Times New Roman" w:cs="Times New Roman"/>
          <w:b/>
          <w:sz w:val="32"/>
          <w:szCs w:val="28"/>
        </w:rPr>
        <w:t xml:space="preserve"> </w:t>
      </w:r>
      <w:r w:rsidRPr="00AA0839">
        <w:rPr>
          <w:rFonts w:ascii="Times New Roman" w:hAnsi="Times New Roman" w:cs="Times New Roman"/>
          <w:b/>
          <w:sz w:val="28"/>
          <w:szCs w:val="28"/>
        </w:rPr>
        <w:t xml:space="preserve">: </w:t>
      </w:r>
      <w:r w:rsidR="00FE77EB" w:rsidRPr="00EA177B">
        <w:rPr>
          <w:rFonts w:ascii="Times New Roman" w:hAnsi="Times New Roman" w:cs="Times New Roman"/>
          <w:b/>
          <w:sz w:val="32"/>
          <w:szCs w:val="28"/>
        </w:rPr>
        <w:t>proposed model</w:t>
      </w:r>
      <w:r w:rsidR="00EA177B" w:rsidRPr="00EA177B">
        <w:rPr>
          <w:rFonts w:ascii="Times New Roman" w:hAnsi="Times New Roman" w:cs="Times New Roman"/>
          <w:b/>
          <w:sz w:val="32"/>
          <w:szCs w:val="28"/>
        </w:rPr>
        <w:t xml:space="preserve"> design</w:t>
      </w:r>
    </w:p>
    <w:p w14:paraId="17DDC88A" w14:textId="77777777" w:rsidR="00E805F5" w:rsidRDefault="00E805F5" w:rsidP="001A3CD9">
      <w:pPr>
        <w:jc w:val="center"/>
        <w:rPr>
          <w:rFonts w:ascii="Times New Roman" w:hAnsi="Times New Roman" w:cs="Times New Roman"/>
          <w:b/>
          <w:sz w:val="28"/>
          <w:szCs w:val="28"/>
          <w:u w:val="single"/>
        </w:rPr>
      </w:pPr>
    </w:p>
    <w:p w14:paraId="32631DEA" w14:textId="77777777" w:rsidR="00E805F5" w:rsidRDefault="00E805F5" w:rsidP="001A3CD9">
      <w:pPr>
        <w:jc w:val="center"/>
        <w:rPr>
          <w:rFonts w:ascii="Times New Roman" w:hAnsi="Times New Roman" w:cs="Times New Roman"/>
          <w:b/>
          <w:sz w:val="28"/>
          <w:szCs w:val="28"/>
          <w:u w:val="single"/>
        </w:rPr>
      </w:pPr>
    </w:p>
    <w:p w14:paraId="1F7F744C" w14:textId="77777777" w:rsidR="00EA177B" w:rsidRDefault="00EA177B" w:rsidP="001A3CD9">
      <w:pPr>
        <w:jc w:val="center"/>
        <w:rPr>
          <w:rFonts w:ascii="Times New Roman" w:hAnsi="Times New Roman" w:cs="Times New Roman"/>
          <w:b/>
          <w:sz w:val="28"/>
          <w:szCs w:val="28"/>
          <w:u w:val="single"/>
        </w:rPr>
      </w:pPr>
    </w:p>
    <w:p w14:paraId="779D5CBA" w14:textId="77777777" w:rsidR="00EA177B" w:rsidRDefault="00EA177B" w:rsidP="001A3CD9">
      <w:pPr>
        <w:jc w:val="center"/>
        <w:rPr>
          <w:rFonts w:ascii="Times New Roman" w:hAnsi="Times New Roman" w:cs="Times New Roman"/>
          <w:b/>
          <w:sz w:val="28"/>
          <w:szCs w:val="28"/>
          <w:u w:val="single"/>
        </w:rPr>
      </w:pPr>
    </w:p>
    <w:p w14:paraId="6AFB3298" w14:textId="77777777" w:rsidR="00EA177B" w:rsidRDefault="00EA177B" w:rsidP="001A3CD9">
      <w:pPr>
        <w:jc w:val="center"/>
        <w:rPr>
          <w:rFonts w:ascii="Times New Roman" w:hAnsi="Times New Roman" w:cs="Times New Roman"/>
          <w:b/>
          <w:sz w:val="28"/>
          <w:szCs w:val="28"/>
          <w:u w:val="single"/>
        </w:rPr>
      </w:pPr>
    </w:p>
    <w:p w14:paraId="41D0E821" w14:textId="77777777" w:rsidR="00EA177B" w:rsidRDefault="00EA177B" w:rsidP="001A3CD9">
      <w:pPr>
        <w:jc w:val="center"/>
        <w:rPr>
          <w:rFonts w:ascii="Times New Roman" w:hAnsi="Times New Roman" w:cs="Times New Roman"/>
          <w:b/>
          <w:sz w:val="28"/>
          <w:szCs w:val="28"/>
          <w:u w:val="single"/>
        </w:rPr>
      </w:pPr>
    </w:p>
    <w:p w14:paraId="06661E05" w14:textId="77777777" w:rsidR="00EA177B" w:rsidRDefault="00EA177B" w:rsidP="001A3CD9">
      <w:pPr>
        <w:jc w:val="center"/>
        <w:rPr>
          <w:rFonts w:ascii="Times New Roman" w:hAnsi="Times New Roman" w:cs="Times New Roman"/>
          <w:b/>
          <w:sz w:val="28"/>
          <w:szCs w:val="28"/>
          <w:u w:val="single"/>
        </w:rPr>
      </w:pPr>
    </w:p>
    <w:p w14:paraId="169A6C1A" w14:textId="77777777" w:rsidR="00EA177B" w:rsidRDefault="00EA177B" w:rsidP="001A3CD9">
      <w:pPr>
        <w:jc w:val="center"/>
        <w:rPr>
          <w:rFonts w:ascii="Times New Roman" w:hAnsi="Times New Roman" w:cs="Times New Roman"/>
          <w:b/>
          <w:sz w:val="28"/>
          <w:szCs w:val="28"/>
          <w:u w:val="single"/>
        </w:rPr>
      </w:pPr>
    </w:p>
    <w:p w14:paraId="3D31E375" w14:textId="77777777" w:rsidR="00EA177B" w:rsidRPr="00A36E55" w:rsidRDefault="00EA177B" w:rsidP="001A3CD9">
      <w:pPr>
        <w:jc w:val="center"/>
        <w:rPr>
          <w:rFonts w:ascii="Times New Roman" w:hAnsi="Times New Roman" w:cs="Times New Roman"/>
          <w:b/>
          <w:sz w:val="28"/>
          <w:szCs w:val="28"/>
          <w:u w:val="single"/>
        </w:rPr>
      </w:pPr>
    </w:p>
    <w:p w14:paraId="3DEFDA51" w14:textId="77777777" w:rsidR="006C447E" w:rsidRPr="001A3CD9" w:rsidRDefault="00AD7F88" w:rsidP="001A3CD9">
      <w:pPr>
        <w:rPr>
          <w:rFonts w:ascii="Times New Roman" w:hAnsi="Times New Roman" w:cs="Times New Roman"/>
          <w:b/>
          <w:sz w:val="28"/>
          <w:szCs w:val="28"/>
        </w:rPr>
      </w:pPr>
      <w:r w:rsidRPr="00A36E55">
        <w:rPr>
          <w:rFonts w:ascii="Times New Roman" w:hAnsi="Times New Roman" w:cs="Times New Roman"/>
          <w:b/>
          <w:sz w:val="28"/>
          <w:szCs w:val="28"/>
        </w:rPr>
        <w:t>6</w:t>
      </w:r>
      <w:r w:rsidR="006C447E" w:rsidRPr="00A36E55">
        <w:rPr>
          <w:rFonts w:ascii="Times New Roman" w:hAnsi="Times New Roman" w:cs="Times New Roman"/>
          <w:b/>
          <w:sz w:val="28"/>
          <w:szCs w:val="28"/>
        </w:rPr>
        <w:t>.2 DATA FLOW DIAGRAM:</w:t>
      </w:r>
    </w:p>
    <w:p w14:paraId="359734F6" w14:textId="77777777" w:rsidR="006C447E" w:rsidRPr="00A36E55" w:rsidRDefault="006C447E" w:rsidP="006C447E">
      <w:pPr>
        <w:numPr>
          <w:ilvl w:val="0"/>
          <w:numId w:val="1"/>
        </w:numPr>
        <w:suppressAutoHyphens/>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04D78B8D" w14:textId="77777777" w:rsidR="006C447E" w:rsidRPr="00A36E55" w:rsidRDefault="006C447E" w:rsidP="006C447E">
      <w:pPr>
        <w:numPr>
          <w:ilvl w:val="0"/>
          <w:numId w:val="1"/>
        </w:numPr>
        <w:suppressAutoHyphens/>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5C114CF4" w14:textId="77777777" w:rsidR="006C447E" w:rsidRPr="00A36E55" w:rsidRDefault="006C447E" w:rsidP="006C447E">
      <w:pPr>
        <w:numPr>
          <w:ilvl w:val="0"/>
          <w:numId w:val="1"/>
        </w:numPr>
        <w:suppressAutoHyphens/>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1EC21757" w14:textId="77777777" w:rsidR="00AA0839" w:rsidRPr="00174887" w:rsidRDefault="006C447E" w:rsidP="00AA0839">
      <w:pPr>
        <w:numPr>
          <w:ilvl w:val="0"/>
          <w:numId w:val="1"/>
        </w:numPr>
        <w:suppressAutoHyphens/>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DFD is also known as bubble chart. A DFD may be used to represent a system at any level of abstraction. DFD may be partitioned into levels that represent increasing information flow and functional detail.</w:t>
      </w:r>
    </w:p>
    <w:p w14:paraId="17063143" w14:textId="77777777" w:rsidR="00AA0839" w:rsidRDefault="00AA0839" w:rsidP="00AA0839">
      <w:pPr>
        <w:suppressAutoHyphens/>
        <w:spacing w:after="0" w:line="360" w:lineRule="auto"/>
        <w:jc w:val="both"/>
        <w:rPr>
          <w:rFonts w:ascii="Times New Roman" w:hAnsi="Times New Roman" w:cs="Times New Roman"/>
          <w:sz w:val="28"/>
          <w:szCs w:val="24"/>
        </w:rPr>
      </w:pPr>
    </w:p>
    <w:p w14:paraId="639C83D8" w14:textId="77777777" w:rsidR="00EA177B" w:rsidRDefault="00EA177B" w:rsidP="00AA0839">
      <w:pPr>
        <w:suppressAutoHyphens/>
        <w:spacing w:after="0" w:line="360" w:lineRule="auto"/>
        <w:jc w:val="both"/>
        <w:rPr>
          <w:rFonts w:ascii="Times New Roman" w:hAnsi="Times New Roman" w:cs="Times New Roman"/>
          <w:sz w:val="28"/>
          <w:szCs w:val="24"/>
        </w:rPr>
      </w:pPr>
    </w:p>
    <w:p w14:paraId="067AF1A1" w14:textId="77777777" w:rsidR="00EA177B" w:rsidRDefault="00EA177B" w:rsidP="00AA0839">
      <w:pPr>
        <w:suppressAutoHyphens/>
        <w:spacing w:after="0" w:line="360" w:lineRule="auto"/>
        <w:jc w:val="both"/>
        <w:rPr>
          <w:rFonts w:ascii="Times New Roman" w:hAnsi="Times New Roman" w:cs="Times New Roman"/>
          <w:sz w:val="28"/>
          <w:szCs w:val="24"/>
        </w:rPr>
      </w:pPr>
    </w:p>
    <w:p w14:paraId="35946024" w14:textId="77777777" w:rsidR="00EA177B" w:rsidRDefault="00EA177B" w:rsidP="00AA0839">
      <w:pPr>
        <w:suppressAutoHyphens/>
        <w:spacing w:after="0" w:line="360" w:lineRule="auto"/>
        <w:jc w:val="both"/>
        <w:rPr>
          <w:rFonts w:ascii="Times New Roman" w:hAnsi="Times New Roman" w:cs="Times New Roman"/>
          <w:sz w:val="28"/>
          <w:szCs w:val="24"/>
        </w:rPr>
      </w:pPr>
    </w:p>
    <w:p w14:paraId="183916D4" w14:textId="77777777" w:rsidR="00EA177B" w:rsidRDefault="00EA177B" w:rsidP="00AA0839">
      <w:pPr>
        <w:suppressAutoHyphens/>
        <w:spacing w:after="0" w:line="360" w:lineRule="auto"/>
        <w:jc w:val="both"/>
        <w:rPr>
          <w:rFonts w:ascii="Times New Roman" w:hAnsi="Times New Roman" w:cs="Times New Roman"/>
          <w:sz w:val="28"/>
          <w:szCs w:val="24"/>
        </w:rPr>
      </w:pPr>
    </w:p>
    <w:p w14:paraId="612D7D02" w14:textId="77777777" w:rsidR="00EA177B" w:rsidRDefault="00EA177B" w:rsidP="00AA0839">
      <w:pPr>
        <w:suppressAutoHyphens/>
        <w:spacing w:after="0" w:line="360" w:lineRule="auto"/>
        <w:jc w:val="both"/>
        <w:rPr>
          <w:rFonts w:ascii="Times New Roman" w:hAnsi="Times New Roman" w:cs="Times New Roman"/>
          <w:sz w:val="28"/>
          <w:szCs w:val="24"/>
        </w:rPr>
      </w:pPr>
    </w:p>
    <w:p w14:paraId="2921A632" w14:textId="77777777" w:rsidR="00EA177B" w:rsidRDefault="00EA177B" w:rsidP="00AA0839">
      <w:pPr>
        <w:suppressAutoHyphens/>
        <w:spacing w:after="0" w:line="360" w:lineRule="auto"/>
        <w:jc w:val="both"/>
        <w:rPr>
          <w:rFonts w:ascii="Times New Roman" w:hAnsi="Times New Roman" w:cs="Times New Roman"/>
          <w:sz w:val="28"/>
          <w:szCs w:val="24"/>
        </w:rPr>
      </w:pPr>
    </w:p>
    <w:p w14:paraId="0AF1984B" w14:textId="77777777" w:rsidR="00EA177B" w:rsidRDefault="00EA177B" w:rsidP="00AA0839">
      <w:pPr>
        <w:suppressAutoHyphens/>
        <w:spacing w:after="0" w:line="360" w:lineRule="auto"/>
        <w:jc w:val="both"/>
        <w:rPr>
          <w:rFonts w:ascii="Times New Roman" w:hAnsi="Times New Roman" w:cs="Times New Roman"/>
          <w:sz w:val="28"/>
          <w:szCs w:val="24"/>
        </w:rPr>
      </w:pPr>
    </w:p>
    <w:p w14:paraId="716C3DB3" w14:textId="77777777" w:rsidR="00EA177B" w:rsidRDefault="00EA177B" w:rsidP="00AA0839">
      <w:pPr>
        <w:suppressAutoHyphens/>
        <w:spacing w:after="0" w:line="360" w:lineRule="auto"/>
        <w:jc w:val="both"/>
        <w:rPr>
          <w:rFonts w:ascii="Times New Roman" w:hAnsi="Times New Roman" w:cs="Times New Roman"/>
          <w:sz w:val="28"/>
          <w:szCs w:val="24"/>
        </w:rPr>
      </w:pPr>
    </w:p>
    <w:p w14:paraId="6087EEAA" w14:textId="77777777" w:rsidR="00AA0839" w:rsidRPr="00625BA2" w:rsidRDefault="00AA0839" w:rsidP="00AA0839">
      <w:pPr>
        <w:suppressAutoHyphens/>
        <w:spacing w:after="0" w:line="360" w:lineRule="auto"/>
        <w:jc w:val="both"/>
        <w:rPr>
          <w:rFonts w:ascii="Times New Roman" w:hAnsi="Times New Roman" w:cs="Times New Roman"/>
          <w:sz w:val="28"/>
          <w:szCs w:val="24"/>
        </w:rPr>
      </w:pPr>
    </w:p>
    <w:p w14:paraId="59DBECA9" w14:textId="6076FA0E"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sz w:val="28"/>
          <w:szCs w:val="24"/>
        </w:rPr>
        <mc:AlternateContent>
          <mc:Choice Requires="wps">
            <w:drawing>
              <wp:anchor distT="0" distB="0" distL="114300" distR="114300" simplePos="0" relativeHeight="251679744" behindDoc="0" locked="0" layoutInCell="1" allowOverlap="1" wp14:anchorId="6ED316F5" wp14:editId="16694B35">
                <wp:simplePos x="0" y="0"/>
                <wp:positionH relativeFrom="column">
                  <wp:posOffset>2686685</wp:posOffset>
                </wp:positionH>
                <wp:positionV relativeFrom="paragraph">
                  <wp:posOffset>14605</wp:posOffset>
                </wp:positionV>
                <wp:extent cx="2222500" cy="457200"/>
                <wp:effectExtent l="19050" t="0" r="25400" b="0"/>
                <wp:wrapNone/>
                <wp:docPr id="39" name="Parallelogram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0" cy="457200"/>
                        </a:xfrm>
                        <a:prstGeom prst="parallelogram">
                          <a:avLst>
                            <a:gd name="adj" fmla="val 121528"/>
                          </a:avLst>
                        </a:prstGeom>
                        <a:solidFill>
                          <a:srgbClr val="FFFFFF"/>
                        </a:solidFill>
                        <a:ln w="9525">
                          <a:solidFill>
                            <a:srgbClr val="000000"/>
                          </a:solidFill>
                          <a:miter lim="800000"/>
                          <a:headEnd/>
                          <a:tailEnd/>
                        </a:ln>
                      </wps:spPr>
                      <wps:txbx>
                        <w:txbxContent>
                          <w:p w14:paraId="1299B76F" w14:textId="77777777" w:rsidR="00D901EA" w:rsidRDefault="00D901EA" w:rsidP="00E679E2">
                            <w:pPr>
                              <w:jc w:val="center"/>
                              <w:rPr>
                                <w:b/>
                                <w:sz w:val="24"/>
                                <w:szCs w:val="24"/>
                              </w:rPr>
                            </w:pPr>
                            <w:r>
                              <w:rPr>
                                <w:b/>
                                <w:sz w:val="24"/>
                                <w:szCs w:val="24"/>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D316F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9" o:spid="_x0000_s1026" type="#_x0000_t7" style="position:absolute;left:0;text-align:left;margin-left:211.55pt;margin-top:1.15pt;width:17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">
                <v:textbox>
                  <w:txbxContent>
                    <w:p w14:paraId="1299B76F" w14:textId="77777777" w:rsidR="00D901EA" w:rsidRDefault="00D901EA" w:rsidP="00E679E2">
                      <w:pPr>
                        <w:jc w:val="center"/>
                        <w:rPr>
                          <w:b/>
                          <w:sz w:val="24"/>
                          <w:szCs w:val="24"/>
                        </w:rPr>
                      </w:pPr>
                      <w:r>
                        <w:rPr>
                          <w:b/>
                          <w:sz w:val="24"/>
                          <w:szCs w:val="24"/>
                        </w:rPr>
                        <w:t>User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324A566" wp14:editId="196CCF7A">
                <wp:simplePos x="0" y="0"/>
                <wp:positionH relativeFrom="column">
                  <wp:posOffset>3695065</wp:posOffset>
                </wp:positionH>
                <wp:positionV relativeFrom="paragraph">
                  <wp:posOffset>417195</wp:posOffset>
                </wp:positionV>
                <wp:extent cx="635" cy="372110"/>
                <wp:effectExtent l="76200" t="0" r="56515" b="279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21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6F2EF786" id="_x0000_t32" coordsize="21600,21600" o:spt="32" o:oned="t" path="m,l21600,21600e" filled="f">
                <v:path arrowok="t" fillok="f" o:connecttype="none"/>
                <o:lock v:ext="edit" shapetype="t"/>
              </v:shapetype>
              <v:shape id="Straight Arrow Connector 38" o:spid="_x0000_s1026" type="#_x0000_t32" style="position:absolute;margin-left:290.95pt;margin-top:32.85pt;width:.0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">
                <v:stroke endarrow="block"/>
              </v:shape>
            </w:pict>
          </mc:Fallback>
        </mc:AlternateContent>
      </w:r>
    </w:p>
    <w:p w14:paraId="651307BA" w14:textId="6AF2D098"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FE9FF37" wp14:editId="21B6554B">
                <wp:simplePos x="0" y="0"/>
                <wp:positionH relativeFrom="column">
                  <wp:posOffset>4916170</wp:posOffset>
                </wp:positionH>
                <wp:positionV relativeFrom="paragraph">
                  <wp:posOffset>391795</wp:posOffset>
                </wp:positionV>
                <wp:extent cx="1524000" cy="508000"/>
                <wp:effectExtent l="0" t="0" r="0" b="635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508000"/>
                        </a:xfrm>
                        <a:prstGeom prst="rect">
                          <a:avLst/>
                        </a:prstGeom>
                        <a:solidFill>
                          <a:srgbClr val="FFFFFF"/>
                        </a:solidFill>
                        <a:ln w="9525">
                          <a:solidFill>
                            <a:srgbClr val="000000"/>
                          </a:solidFill>
                          <a:miter lim="800000"/>
                          <a:headEnd/>
                          <a:tailEnd/>
                        </a:ln>
                      </wps:spPr>
                      <wps:txbx>
                        <w:txbxContent>
                          <w:p w14:paraId="711A5BAD" w14:textId="77777777" w:rsidR="00D901EA" w:rsidRDefault="00D901EA" w:rsidP="00E679E2">
                            <w:pPr>
                              <w:rPr>
                                <w:b/>
                                <w:sz w:val="24"/>
                                <w:szCs w:val="24"/>
                              </w:rPr>
                            </w:pPr>
                            <w:r>
                              <w:rPr>
                                <w:b/>
                                <w:sz w:val="24"/>
                                <w:szCs w:val="24"/>
                              </w:rPr>
                              <w:t>Unauthorized keypoints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9FF37" id="Rectangle 37" o:spid="_x0000_s1027" style="position:absolute;left:0;text-align:left;margin-left:387.1pt;margin-top:30.85pt;width:120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">
                <v:textbox>
                  <w:txbxContent>
                    <w:p w14:paraId="711A5BAD" w14:textId="77777777" w:rsidR="00D901EA" w:rsidRDefault="00D901EA" w:rsidP="00E679E2">
                      <w:pPr>
                        <w:rPr>
                          <w:b/>
                          <w:sz w:val="24"/>
                          <w:szCs w:val="24"/>
                        </w:rPr>
                      </w:pPr>
                      <w:r>
                        <w:rPr>
                          <w:b/>
                          <w:sz w:val="24"/>
                          <w:szCs w:val="24"/>
                        </w:rPr>
                        <w:t>Unauthorized keypoints</w:t>
                      </w:r>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EF0AD8E" wp14:editId="5E41089C">
                <wp:simplePos x="0" y="0"/>
                <wp:positionH relativeFrom="column">
                  <wp:posOffset>2936240</wp:posOffset>
                </wp:positionH>
                <wp:positionV relativeFrom="paragraph">
                  <wp:posOffset>346710</wp:posOffset>
                </wp:positionV>
                <wp:extent cx="1485900" cy="635000"/>
                <wp:effectExtent l="19050" t="19050" r="19050" b="12700"/>
                <wp:wrapNone/>
                <wp:docPr id="36" name="Flowchart: Decisio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35000"/>
                        </a:xfrm>
                        <a:prstGeom prst="flowChartDecision">
                          <a:avLst/>
                        </a:prstGeom>
                        <a:solidFill>
                          <a:srgbClr val="FFFFFF"/>
                        </a:solidFill>
                        <a:ln w="9525">
                          <a:solidFill>
                            <a:srgbClr val="000000"/>
                          </a:solidFill>
                          <a:miter lim="800000"/>
                          <a:headEnd/>
                          <a:tailEnd/>
                        </a:ln>
                      </wps:spPr>
                      <wps:txbx>
                        <w:txbxContent>
                          <w:p w14:paraId="66CB75D8" w14:textId="77777777" w:rsidR="00D901EA" w:rsidRDefault="00D901EA" w:rsidP="00E679E2">
                            <w:pPr>
                              <w:jc w:val="center"/>
                              <w:rPr>
                                <w:b/>
                                <w:sz w:val="24"/>
                                <w:szCs w:val="24"/>
                              </w:rPr>
                            </w:pPr>
                            <w:r>
                              <w:rPr>
                                <w:b/>
                                <w:sz w:val="24"/>
                                <w:szCs w:val="24"/>
                              </w:rPr>
                              <w:t>Check</w:t>
                            </w:r>
                          </w:p>
                          <w:p w14:paraId="2674D64F" w14:textId="77777777" w:rsidR="00D901EA" w:rsidRDefault="00D901EA" w:rsidP="00E679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0AD8E" id="_x0000_t110" coordsize="21600,21600" o:spt="110" path="m10800,l,10800,10800,21600,21600,10800xe">
                <v:stroke joinstyle="miter"/>
                <v:path gradientshapeok="t" o:connecttype="rect" textboxrect="5400,5400,16200,16200"/>
              </v:shapetype>
              <v:shape id="Flowchart: Decision 36" o:spid="_x0000_s1028" type="#_x0000_t110" style="position:absolute;left:0;text-align:left;margin-left:231.2pt;margin-top:27.3pt;width:117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">
                <v:textbox>
                  <w:txbxContent>
                    <w:p w14:paraId="66CB75D8" w14:textId="77777777" w:rsidR="00D901EA" w:rsidRDefault="00D901EA" w:rsidP="00E679E2">
                      <w:pPr>
                        <w:jc w:val="center"/>
                        <w:rPr>
                          <w:b/>
                          <w:sz w:val="24"/>
                          <w:szCs w:val="24"/>
                        </w:rPr>
                      </w:pPr>
                      <w:r>
                        <w:rPr>
                          <w:b/>
                          <w:sz w:val="24"/>
                          <w:szCs w:val="24"/>
                        </w:rPr>
                        <w:t>Check</w:t>
                      </w:r>
                    </w:p>
                    <w:p w14:paraId="2674D64F" w14:textId="77777777" w:rsidR="00D901EA" w:rsidRDefault="00D901EA" w:rsidP="00E679E2"/>
                  </w:txbxContent>
                </v:textbox>
              </v:shape>
            </w:pict>
          </mc:Fallback>
        </mc:AlternateContent>
      </w:r>
    </w:p>
    <w:p w14:paraId="261C5FD6" w14:textId="61C41F49" w:rsidR="00E679E2" w:rsidRPr="00A36E55" w:rsidRDefault="00CA7A52" w:rsidP="00E679E2">
      <w:pPr>
        <w:suppressAutoHyphens/>
        <w:spacing w:line="360" w:lineRule="auto"/>
        <w:ind w:left="360"/>
        <w:jc w:val="both"/>
        <w:rPr>
          <w:rFonts w:ascii="Times New Roman" w:hAnsi="Times New Roman" w:cs="Times New Roman"/>
          <w:b/>
          <w:sz w:val="28"/>
          <w:szCs w:val="24"/>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23F12DB" wp14:editId="7F32FA95">
                <wp:simplePos x="0" y="0"/>
                <wp:positionH relativeFrom="column">
                  <wp:posOffset>2476500</wp:posOffset>
                </wp:positionH>
                <wp:positionV relativeFrom="paragraph">
                  <wp:posOffset>212725</wp:posOffset>
                </wp:positionV>
                <wp:extent cx="457200" cy="635"/>
                <wp:effectExtent l="0" t="0" r="0" b="1841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FA99BA8" id="Straight Arrow Connector 35" o:spid="_x0000_s1026" type="#_x0000_t32" style="position:absolute;margin-left:195pt;margin-top:16.75pt;width:36pt;height:.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"/>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8C30F2F" wp14:editId="3E59C7F5">
                <wp:simplePos x="0" y="0"/>
                <wp:positionH relativeFrom="column">
                  <wp:posOffset>4409440</wp:posOffset>
                </wp:positionH>
                <wp:positionV relativeFrom="paragraph">
                  <wp:posOffset>212090</wp:posOffset>
                </wp:positionV>
                <wp:extent cx="520700" cy="635"/>
                <wp:effectExtent l="0" t="76200" r="0" b="7556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7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BB0685" id="Straight Arrow Connector 34" o:spid="_x0000_s1026" type="#_x0000_t32" style="position:absolute;margin-left:347.2pt;margin-top:16.7pt;width:41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E2A5DAF" wp14:editId="26FA9418">
                <wp:simplePos x="0" y="0"/>
                <wp:positionH relativeFrom="column">
                  <wp:posOffset>2463165</wp:posOffset>
                </wp:positionH>
                <wp:positionV relativeFrom="paragraph">
                  <wp:posOffset>205740</wp:posOffset>
                </wp:positionV>
                <wp:extent cx="1270" cy="411480"/>
                <wp:effectExtent l="76200" t="0" r="55880" b="4572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114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599A1" id="Straight Arrow Connector 33" o:spid="_x0000_s1026" type="#_x0000_t32" style="position:absolute;margin-left:193.95pt;margin-top:16.2pt;width:.1pt;height:3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">
                <v:stroke endarrow="block"/>
              </v:shape>
            </w:pict>
          </mc:Fallback>
        </mc:AlternateContent>
      </w:r>
      <w:r w:rsidR="00AA0839">
        <w:rPr>
          <w:rFonts w:ascii="Times New Roman" w:hAnsi="Times New Roman" w:cs="Times New Roman"/>
          <w:b/>
          <w:sz w:val="28"/>
          <w:szCs w:val="24"/>
        </w:rPr>
        <w:t xml:space="preserve">                                                    YES                                  </w:t>
      </w:r>
      <w:r w:rsidR="00E679E2" w:rsidRPr="00A36E55">
        <w:rPr>
          <w:rFonts w:ascii="Times New Roman" w:hAnsi="Times New Roman" w:cs="Times New Roman"/>
          <w:b/>
          <w:sz w:val="28"/>
          <w:szCs w:val="24"/>
        </w:rPr>
        <w:t xml:space="preserve">   NO</w:t>
      </w:r>
    </w:p>
    <w:p w14:paraId="2995527C" w14:textId="3579C5A0"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A58D3B8" wp14:editId="6F51F03A">
                <wp:simplePos x="0" y="0"/>
                <wp:positionH relativeFrom="column">
                  <wp:posOffset>1155700</wp:posOffset>
                </wp:positionH>
                <wp:positionV relativeFrom="paragraph">
                  <wp:posOffset>195580</wp:posOffset>
                </wp:positionV>
                <wp:extent cx="2997200" cy="57150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571500"/>
                        </a:xfrm>
                        <a:prstGeom prst="rect">
                          <a:avLst/>
                        </a:prstGeom>
                        <a:solidFill>
                          <a:srgbClr val="FFFFFF"/>
                        </a:solidFill>
                        <a:ln w="9525">
                          <a:solidFill>
                            <a:srgbClr val="000000"/>
                          </a:solidFill>
                          <a:miter lim="800000"/>
                          <a:headEnd/>
                          <a:tailEnd/>
                        </a:ln>
                      </wps:spPr>
                      <wps:txbx>
                        <w:txbxContent>
                          <w:p w14:paraId="35AC7297" w14:textId="77777777" w:rsidR="00D901EA" w:rsidRPr="00E679E2" w:rsidRDefault="00D901EA" w:rsidP="00E679E2">
                            <w:pPr>
                              <w:spacing w:after="0" w:line="360" w:lineRule="auto"/>
                              <w:ind w:left="360"/>
                              <w:jc w:val="both"/>
                              <w:rPr>
                                <w:rFonts w:ascii="Times New Roman" w:hAnsi="Times New Roman" w:cs="Times New Roman"/>
                                <w:b/>
                                <w:sz w:val="28"/>
                                <w:szCs w:val="28"/>
                              </w:rPr>
                            </w:pPr>
                            <w:r w:rsidRPr="00E679E2">
                              <w:rPr>
                                <w:rFonts w:ascii="Times New Roman" w:hAnsi="Times New Roman" w:cs="Times New Roman"/>
                                <w:b/>
                                <w:sz w:val="28"/>
                                <w:szCs w:val="28"/>
                              </w:rPr>
                              <w:t xml:space="preserve">Upload </w:t>
                            </w:r>
                            <w:r>
                              <w:rPr>
                                <w:rFonts w:ascii="Times New Roman" w:hAnsi="Times New Roman" w:cs="Times New Roman"/>
                                <w:b/>
                                <w:sz w:val="28"/>
                                <w:szCs w:val="28"/>
                              </w:rPr>
                              <w:t>Image</w:t>
                            </w:r>
                          </w:p>
                          <w:p w14:paraId="33B4D09D" w14:textId="77777777" w:rsidR="00D901EA" w:rsidRDefault="00D901EA" w:rsidP="00E679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8D3B8" id="Rectangle 32" o:spid="_x0000_s1029" style="position:absolute;left:0;text-align:left;margin-left:91pt;margin-top:15.4pt;width:236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">
                <v:textbox>
                  <w:txbxContent>
                    <w:p w14:paraId="35AC7297" w14:textId="77777777" w:rsidR="00D901EA" w:rsidRPr="00E679E2" w:rsidRDefault="00D901EA" w:rsidP="00E679E2">
                      <w:pPr>
                        <w:spacing w:after="0" w:line="360" w:lineRule="auto"/>
                        <w:ind w:left="360"/>
                        <w:jc w:val="both"/>
                        <w:rPr>
                          <w:rFonts w:ascii="Times New Roman" w:hAnsi="Times New Roman" w:cs="Times New Roman"/>
                          <w:b/>
                          <w:sz w:val="28"/>
                          <w:szCs w:val="28"/>
                        </w:rPr>
                      </w:pPr>
                      <w:r w:rsidRPr="00E679E2">
                        <w:rPr>
                          <w:rFonts w:ascii="Times New Roman" w:hAnsi="Times New Roman" w:cs="Times New Roman"/>
                          <w:b/>
                          <w:sz w:val="28"/>
                          <w:szCs w:val="28"/>
                        </w:rPr>
                        <w:t xml:space="preserve">Upload </w:t>
                      </w:r>
                      <w:r>
                        <w:rPr>
                          <w:rFonts w:ascii="Times New Roman" w:hAnsi="Times New Roman" w:cs="Times New Roman"/>
                          <w:b/>
                          <w:sz w:val="28"/>
                          <w:szCs w:val="28"/>
                        </w:rPr>
                        <w:t>Image</w:t>
                      </w:r>
                    </w:p>
                    <w:p w14:paraId="33B4D09D" w14:textId="77777777" w:rsidR="00D901EA" w:rsidRDefault="00D901EA" w:rsidP="00E679E2"/>
                  </w:txbxContent>
                </v:textbox>
              </v:rect>
            </w:pict>
          </mc:Fallback>
        </mc:AlternateContent>
      </w:r>
    </w:p>
    <w:p w14:paraId="608A2C4C" w14:textId="50F4A0F8"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CBF2F2F" wp14:editId="34E85AEA">
                <wp:simplePos x="0" y="0"/>
                <wp:positionH relativeFrom="column">
                  <wp:posOffset>2462530</wp:posOffset>
                </wp:positionH>
                <wp:positionV relativeFrom="paragraph">
                  <wp:posOffset>314325</wp:posOffset>
                </wp:positionV>
                <wp:extent cx="635" cy="330200"/>
                <wp:effectExtent l="76200" t="0" r="56515" b="317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02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E130AD6" id="Straight Arrow Connector 31" o:spid="_x0000_s1026" type="#_x0000_t32" style="position:absolute;margin-left:193.9pt;margin-top:24.75pt;width:.05pt;height: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">
                <v:stroke endarrow="block"/>
              </v:shape>
            </w:pict>
          </mc:Fallback>
        </mc:AlternateContent>
      </w:r>
    </w:p>
    <w:p w14:paraId="2FD243DD" w14:textId="5C524B95"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D81E2C8" wp14:editId="1DE7AFDC">
                <wp:simplePos x="0" y="0"/>
                <wp:positionH relativeFrom="column">
                  <wp:posOffset>1155700</wp:posOffset>
                </wp:positionH>
                <wp:positionV relativeFrom="paragraph">
                  <wp:posOffset>286385</wp:posOffset>
                </wp:positionV>
                <wp:extent cx="2997200" cy="57150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571500"/>
                        </a:xfrm>
                        <a:prstGeom prst="rect">
                          <a:avLst/>
                        </a:prstGeom>
                        <a:solidFill>
                          <a:srgbClr val="FFFFFF"/>
                        </a:solidFill>
                        <a:ln w="9525">
                          <a:solidFill>
                            <a:srgbClr val="000000"/>
                          </a:solidFill>
                          <a:miter lim="800000"/>
                          <a:headEnd/>
                          <a:tailEnd/>
                        </a:ln>
                      </wps:spPr>
                      <wps:txbx>
                        <w:txbxContent>
                          <w:p w14:paraId="24CAABF0" w14:textId="77777777" w:rsidR="00D901EA" w:rsidRPr="00E679E2" w:rsidRDefault="00D901EA" w:rsidP="00E679E2">
                            <w:pPr>
                              <w:spacing w:after="0" w:line="360" w:lineRule="auto"/>
                              <w:ind w:left="360"/>
                              <w:jc w:val="both"/>
                              <w:rPr>
                                <w:rFonts w:ascii="Times New Roman" w:hAnsi="Times New Roman" w:cs="Times New Roman"/>
                                <w:b/>
                                <w:sz w:val="28"/>
                                <w:szCs w:val="28"/>
                              </w:rPr>
                            </w:pPr>
                            <w:r w:rsidRPr="00E679E2">
                              <w:rPr>
                                <w:rFonts w:ascii="Times New Roman" w:hAnsi="Times New Roman" w:cs="Times New Roman"/>
                                <w:b/>
                                <w:sz w:val="28"/>
                                <w:szCs w:val="28"/>
                              </w:rPr>
                              <w:t>Pre-Processing</w:t>
                            </w:r>
                          </w:p>
                          <w:p w14:paraId="0E32CCBD" w14:textId="77777777" w:rsidR="00D901EA" w:rsidRPr="00E679E2" w:rsidRDefault="00D901EA" w:rsidP="00E679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1E2C8" id="Rectangle 30" o:spid="_x0000_s1030" style="position:absolute;left:0;text-align:left;margin-left:91pt;margin-top:22.55pt;width:236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">
                <v:textbox>
                  <w:txbxContent>
                    <w:p w14:paraId="24CAABF0" w14:textId="77777777" w:rsidR="00D901EA" w:rsidRPr="00E679E2" w:rsidRDefault="00D901EA" w:rsidP="00E679E2">
                      <w:pPr>
                        <w:spacing w:after="0" w:line="360" w:lineRule="auto"/>
                        <w:ind w:left="360"/>
                        <w:jc w:val="both"/>
                        <w:rPr>
                          <w:rFonts w:ascii="Times New Roman" w:hAnsi="Times New Roman" w:cs="Times New Roman"/>
                          <w:b/>
                          <w:sz w:val="28"/>
                          <w:szCs w:val="28"/>
                        </w:rPr>
                      </w:pPr>
                      <w:r w:rsidRPr="00E679E2">
                        <w:rPr>
                          <w:rFonts w:ascii="Times New Roman" w:hAnsi="Times New Roman" w:cs="Times New Roman"/>
                          <w:b/>
                          <w:sz w:val="28"/>
                          <w:szCs w:val="28"/>
                        </w:rPr>
                        <w:t>Pre-Processing</w:t>
                      </w:r>
                    </w:p>
                    <w:p w14:paraId="0E32CCBD" w14:textId="77777777" w:rsidR="00D901EA" w:rsidRPr="00E679E2" w:rsidRDefault="00D901EA" w:rsidP="00E679E2"/>
                  </w:txbxContent>
                </v:textbox>
              </v:rect>
            </w:pict>
          </mc:Fallback>
        </mc:AlternateContent>
      </w:r>
    </w:p>
    <w:p w14:paraId="30825079" w14:textId="5F3E89F0"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AE60227" wp14:editId="2DB3A144">
                <wp:simplePos x="0" y="0"/>
                <wp:positionH relativeFrom="column">
                  <wp:posOffset>2430780</wp:posOffset>
                </wp:positionH>
                <wp:positionV relativeFrom="paragraph">
                  <wp:posOffset>405765</wp:posOffset>
                </wp:positionV>
                <wp:extent cx="2540" cy="356870"/>
                <wp:effectExtent l="57150" t="0" r="54610" b="4318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3568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E0CAC0" id="Straight Arrow Connector 29" o:spid="_x0000_s1026" type="#_x0000_t32" style="position:absolute;margin-left:191.4pt;margin-top:31.95pt;width:.2pt;height:28.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">
                <v:stroke endarrow="block"/>
              </v:shape>
            </w:pict>
          </mc:Fallback>
        </mc:AlternateContent>
      </w:r>
    </w:p>
    <w:p w14:paraId="12560DF9" w14:textId="219C0934"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4ED506F" wp14:editId="5D47ABF0">
                <wp:simplePos x="0" y="0"/>
                <wp:positionH relativeFrom="column">
                  <wp:posOffset>1155700</wp:posOffset>
                </wp:positionH>
                <wp:positionV relativeFrom="paragraph">
                  <wp:posOffset>436245</wp:posOffset>
                </wp:positionV>
                <wp:extent cx="2997200" cy="654050"/>
                <wp:effectExtent l="0" t="0" r="0" b="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654050"/>
                        </a:xfrm>
                        <a:prstGeom prst="rect">
                          <a:avLst/>
                        </a:prstGeom>
                        <a:solidFill>
                          <a:srgbClr val="FFFFFF"/>
                        </a:solidFill>
                        <a:ln w="9525">
                          <a:solidFill>
                            <a:srgbClr val="000000"/>
                          </a:solidFill>
                          <a:miter lim="800000"/>
                          <a:headEnd/>
                          <a:tailEnd/>
                        </a:ln>
                      </wps:spPr>
                      <wps:txbx>
                        <w:txbxContent>
                          <w:p w14:paraId="6BB45ADE" w14:textId="77777777" w:rsidR="00D901EA" w:rsidRPr="00E679E2" w:rsidRDefault="00D901EA" w:rsidP="00E679E2">
                            <w:pPr>
                              <w:spacing w:after="0" w:line="360" w:lineRule="auto"/>
                              <w:ind w:left="360"/>
                              <w:jc w:val="both"/>
                              <w:rPr>
                                <w:rFonts w:ascii="Times New Roman" w:hAnsi="Times New Roman" w:cs="Times New Roman"/>
                                <w:b/>
                                <w:sz w:val="28"/>
                                <w:szCs w:val="28"/>
                              </w:rPr>
                            </w:pPr>
                            <w:r w:rsidRPr="00E679E2">
                              <w:rPr>
                                <w:rFonts w:ascii="Times New Roman" w:hAnsi="Times New Roman" w:cs="Times New Roman"/>
                                <w:b/>
                                <w:sz w:val="28"/>
                                <w:szCs w:val="28"/>
                              </w:rPr>
                              <w:t>Model Load</w:t>
                            </w:r>
                          </w:p>
                          <w:p w14:paraId="010ED43D" w14:textId="77777777" w:rsidR="00D901EA" w:rsidRDefault="00D901EA" w:rsidP="00E679E2">
                            <w:pPr>
                              <w:pStyle w:val="Title"/>
                              <w:jc w:val="both"/>
                              <w:rPr>
                                <w:color w:val="000000"/>
                                <w:sz w:val="28"/>
                                <w:szCs w:val="28"/>
                                <w:u w:val="none"/>
                              </w:rPr>
                            </w:pPr>
                          </w:p>
                          <w:p w14:paraId="30F0D6B1" w14:textId="77777777" w:rsidR="00D901EA" w:rsidRDefault="00D901EA" w:rsidP="00E679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D506F" id="Rectangle 27" o:spid="_x0000_s1031" style="position:absolute;left:0;text-align:left;margin-left:91pt;margin-top:34.35pt;width:236pt;height: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">
                <v:textbox>
                  <w:txbxContent>
                    <w:p w14:paraId="6BB45ADE" w14:textId="77777777" w:rsidR="00D901EA" w:rsidRPr="00E679E2" w:rsidRDefault="00D901EA" w:rsidP="00E679E2">
                      <w:pPr>
                        <w:spacing w:after="0" w:line="360" w:lineRule="auto"/>
                        <w:ind w:left="360"/>
                        <w:jc w:val="both"/>
                        <w:rPr>
                          <w:rFonts w:ascii="Times New Roman" w:hAnsi="Times New Roman" w:cs="Times New Roman"/>
                          <w:b/>
                          <w:sz w:val="28"/>
                          <w:szCs w:val="28"/>
                        </w:rPr>
                      </w:pPr>
                      <w:r w:rsidRPr="00E679E2">
                        <w:rPr>
                          <w:rFonts w:ascii="Times New Roman" w:hAnsi="Times New Roman" w:cs="Times New Roman"/>
                          <w:b/>
                          <w:sz w:val="28"/>
                          <w:szCs w:val="28"/>
                        </w:rPr>
                        <w:t>Model Load</w:t>
                      </w:r>
                    </w:p>
                    <w:p w14:paraId="010ED43D" w14:textId="77777777" w:rsidR="00D901EA" w:rsidRDefault="00D901EA" w:rsidP="00E679E2">
                      <w:pPr>
                        <w:pStyle w:val="Title"/>
                        <w:jc w:val="both"/>
                        <w:rPr>
                          <w:color w:val="000000"/>
                          <w:sz w:val="28"/>
                          <w:szCs w:val="28"/>
                          <w:u w:val="none"/>
                        </w:rPr>
                      </w:pPr>
                    </w:p>
                    <w:p w14:paraId="30F0D6B1" w14:textId="77777777" w:rsidR="00D901EA" w:rsidRDefault="00D901EA" w:rsidP="00E679E2"/>
                  </w:txbxContent>
                </v:textbox>
              </v:rect>
            </w:pict>
          </mc:Fallback>
        </mc:AlternateContent>
      </w:r>
    </w:p>
    <w:p w14:paraId="0A62BF09" w14:textId="77777777" w:rsidR="00E679E2" w:rsidRPr="00A36E55" w:rsidRDefault="00E679E2" w:rsidP="00E679E2">
      <w:pPr>
        <w:suppressAutoHyphens/>
        <w:spacing w:line="360" w:lineRule="auto"/>
        <w:ind w:left="360"/>
        <w:jc w:val="both"/>
        <w:rPr>
          <w:rFonts w:ascii="Times New Roman" w:hAnsi="Times New Roman" w:cs="Times New Roman"/>
          <w:sz w:val="28"/>
          <w:szCs w:val="24"/>
        </w:rPr>
      </w:pPr>
    </w:p>
    <w:p w14:paraId="09476AE1" w14:textId="38F07855"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2F3389FE" wp14:editId="0BE3B056">
                <wp:simplePos x="0" y="0"/>
                <wp:positionH relativeFrom="column">
                  <wp:posOffset>2428240</wp:posOffset>
                </wp:positionH>
                <wp:positionV relativeFrom="paragraph">
                  <wp:posOffset>185420</wp:posOffset>
                </wp:positionV>
                <wp:extent cx="2540" cy="356870"/>
                <wp:effectExtent l="57150" t="0" r="54610" b="4318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40" cy="3568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1AAFDC4" id="Straight Arrow Connector 26" o:spid="_x0000_s1026" type="#_x0000_t32" style="position:absolute;margin-left:191.2pt;margin-top:14.6pt;width:.2pt;height:28.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">
                <v:stroke endarrow="block"/>
              </v:shape>
            </w:pict>
          </mc:Fallback>
        </mc:AlternateContent>
      </w:r>
    </w:p>
    <w:p w14:paraId="13DBEC78" w14:textId="43B86666" w:rsidR="00E679E2" w:rsidRPr="00A36E55" w:rsidRDefault="00CA7A52" w:rsidP="00E679E2">
      <w:pPr>
        <w:suppressAutoHyphens/>
        <w:spacing w:line="360" w:lineRule="auto"/>
        <w:ind w:left="360"/>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67419CAE" wp14:editId="77F316A3">
                <wp:simplePos x="0" y="0"/>
                <wp:positionH relativeFrom="column">
                  <wp:posOffset>1155700</wp:posOffset>
                </wp:positionH>
                <wp:positionV relativeFrom="paragraph">
                  <wp:posOffset>201930</wp:posOffset>
                </wp:positionV>
                <wp:extent cx="2997200" cy="654050"/>
                <wp:effectExtent l="0" t="0" r="0" b="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97200" cy="654050"/>
                        </a:xfrm>
                        <a:prstGeom prst="rect">
                          <a:avLst/>
                        </a:prstGeom>
                        <a:solidFill>
                          <a:srgbClr val="FFFFFF"/>
                        </a:solidFill>
                        <a:ln w="9525">
                          <a:solidFill>
                            <a:srgbClr val="000000"/>
                          </a:solidFill>
                          <a:miter lim="800000"/>
                          <a:headEnd/>
                          <a:tailEnd/>
                        </a:ln>
                      </wps:spPr>
                      <wps:txbx>
                        <w:txbxContent>
                          <w:p w14:paraId="348E1593" w14:textId="77777777" w:rsidR="00D901EA" w:rsidRPr="00E679E2" w:rsidRDefault="00D901EA" w:rsidP="00EA177B">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Predicting similar images based on upload image</w:t>
                            </w:r>
                          </w:p>
                          <w:p w14:paraId="49DE6C8D" w14:textId="77777777" w:rsidR="00D901EA" w:rsidRDefault="00D901EA" w:rsidP="00E679E2">
                            <w:pPr>
                              <w:pStyle w:val="Title"/>
                              <w:jc w:val="both"/>
                              <w:rPr>
                                <w:color w:val="000000"/>
                                <w:sz w:val="28"/>
                                <w:szCs w:val="28"/>
                                <w:u w:val="none"/>
                              </w:rPr>
                            </w:pPr>
                          </w:p>
                          <w:p w14:paraId="74F72BA2" w14:textId="77777777" w:rsidR="00D901EA" w:rsidRDefault="00D901EA" w:rsidP="00E679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19CAE" id="Rectangle 25" o:spid="_x0000_s1032" style="position:absolute;left:0;text-align:left;margin-left:91pt;margin-top:15.9pt;width:236pt;height: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">
                <v:textbox>
                  <w:txbxContent>
                    <w:p w14:paraId="348E1593" w14:textId="77777777" w:rsidR="00D901EA" w:rsidRPr="00E679E2" w:rsidRDefault="00D901EA" w:rsidP="00EA177B">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Predicting similar images based on upload image</w:t>
                      </w:r>
                    </w:p>
                    <w:p w14:paraId="49DE6C8D" w14:textId="77777777" w:rsidR="00D901EA" w:rsidRDefault="00D901EA" w:rsidP="00E679E2">
                      <w:pPr>
                        <w:pStyle w:val="Title"/>
                        <w:jc w:val="both"/>
                        <w:rPr>
                          <w:color w:val="000000"/>
                          <w:sz w:val="28"/>
                          <w:szCs w:val="28"/>
                          <w:u w:val="none"/>
                        </w:rPr>
                      </w:pPr>
                    </w:p>
                    <w:p w14:paraId="74F72BA2" w14:textId="77777777" w:rsidR="00D901EA" w:rsidRDefault="00D901EA" w:rsidP="00E679E2"/>
                  </w:txbxContent>
                </v:textbox>
              </v:rect>
            </w:pict>
          </mc:Fallback>
        </mc:AlternateContent>
      </w:r>
    </w:p>
    <w:p w14:paraId="770B69F1" w14:textId="77777777" w:rsidR="00E679E2" w:rsidRPr="00A36E55" w:rsidRDefault="00E679E2" w:rsidP="00E679E2">
      <w:pPr>
        <w:suppressAutoHyphens/>
        <w:spacing w:line="360" w:lineRule="auto"/>
        <w:jc w:val="both"/>
        <w:rPr>
          <w:rFonts w:ascii="Times New Roman" w:hAnsi="Times New Roman" w:cs="Times New Roman"/>
          <w:sz w:val="28"/>
          <w:szCs w:val="24"/>
        </w:rPr>
      </w:pPr>
    </w:p>
    <w:p w14:paraId="0BEC4528" w14:textId="4EB649D7" w:rsidR="00E679E2" w:rsidRPr="00A36E55" w:rsidRDefault="00CA7A52" w:rsidP="00E679E2">
      <w:pPr>
        <w:suppressAutoHyphens/>
        <w:spacing w:line="360" w:lineRule="auto"/>
        <w:jc w:val="both"/>
        <w:rPr>
          <w:rFonts w:ascii="Times New Roman" w:hAnsi="Times New Roman" w:cs="Times New Roman"/>
          <w:sz w:val="28"/>
          <w:szCs w:val="24"/>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B249D05" wp14:editId="416B5C07">
                <wp:simplePos x="0" y="0"/>
                <wp:positionH relativeFrom="column">
                  <wp:posOffset>4862195</wp:posOffset>
                </wp:positionH>
                <wp:positionV relativeFrom="paragraph">
                  <wp:posOffset>89535</wp:posOffset>
                </wp:positionV>
                <wp:extent cx="1282700" cy="533400"/>
                <wp:effectExtent l="0" t="0" r="0" b="0"/>
                <wp:wrapNone/>
                <wp:docPr id="24" name="Flowchart: Alternate Proces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533400"/>
                        </a:xfrm>
                        <a:prstGeom prst="flowChartAlternateProcess">
                          <a:avLst/>
                        </a:prstGeom>
                        <a:solidFill>
                          <a:srgbClr val="FFFFFF"/>
                        </a:solidFill>
                        <a:ln w="9525">
                          <a:solidFill>
                            <a:srgbClr val="000000"/>
                          </a:solidFill>
                          <a:miter lim="800000"/>
                          <a:headEnd/>
                          <a:tailEnd/>
                        </a:ln>
                      </wps:spPr>
                      <wps:txbx>
                        <w:txbxContent>
                          <w:p w14:paraId="6394F40B" w14:textId="77777777" w:rsidR="00D901EA" w:rsidRDefault="00D901EA" w:rsidP="00E679E2">
                            <w:pPr>
                              <w:rPr>
                                <w:b/>
                                <w:sz w:val="24"/>
                                <w:szCs w:val="24"/>
                              </w:rPr>
                            </w:pPr>
                            <w:r>
                              <w:rPr>
                                <w:b/>
                                <w:sz w:val="24"/>
                                <w:szCs w:val="24"/>
                              </w:rPr>
                              <w:t>End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49D0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4" o:spid="_x0000_s1033" type="#_x0000_t176" style="position:absolute;left:0;text-align:left;margin-left:382.85pt;margin-top:7.05pt;width:101pt;height: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">
                <v:textbox>
                  <w:txbxContent>
                    <w:p w14:paraId="6394F40B" w14:textId="77777777" w:rsidR="00D901EA" w:rsidRDefault="00D901EA" w:rsidP="00E679E2">
                      <w:pPr>
                        <w:rPr>
                          <w:b/>
                          <w:sz w:val="24"/>
                          <w:szCs w:val="24"/>
                        </w:rPr>
                      </w:pPr>
                      <w:r>
                        <w:rPr>
                          <w:b/>
                          <w:sz w:val="24"/>
                          <w:szCs w:val="24"/>
                        </w:rPr>
                        <w:t>End process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6A8B28B" wp14:editId="25F87581">
                <wp:simplePos x="0" y="0"/>
                <wp:positionH relativeFrom="column">
                  <wp:posOffset>2400300</wp:posOffset>
                </wp:positionH>
                <wp:positionV relativeFrom="paragraph">
                  <wp:posOffset>400685</wp:posOffset>
                </wp:positionV>
                <wp:extent cx="2463800" cy="635"/>
                <wp:effectExtent l="0" t="76200" r="0" b="7556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38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062D44F" id="Straight Arrow Connector 23" o:spid="_x0000_s1026" type="#_x0000_t32" style="position:absolute;margin-left:189pt;margin-top:31.55pt;width:194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">
                <v:stroke endarrow="block"/>
              </v:shape>
            </w:pict>
          </mc:Fallback>
        </mc:AlternateContent>
      </w:r>
      <w:r>
        <w:rPr>
          <w:rFonts w:ascii="Times New Roman" w:hAnsi="Times New Roman" w:cs="Times New Roman"/>
          <w:noProof/>
        </w:rPr>
        <mc:AlternateContent>
          <mc:Choice Requires="wps">
            <w:drawing>
              <wp:anchor distT="0" distB="0" distL="114299" distR="114299" simplePos="0" relativeHeight="251672576" behindDoc="0" locked="0" layoutInCell="1" allowOverlap="1" wp14:anchorId="30D63D4A" wp14:editId="00AADB8E">
                <wp:simplePos x="0" y="0"/>
                <wp:positionH relativeFrom="column">
                  <wp:posOffset>2393314</wp:posOffset>
                </wp:positionH>
                <wp:positionV relativeFrom="paragraph">
                  <wp:posOffset>20320</wp:posOffset>
                </wp:positionV>
                <wp:extent cx="0" cy="381000"/>
                <wp:effectExtent l="0" t="0" r="19050" b="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4AC406F" id="Straight Arrow Connector 21" o:spid="_x0000_s1026" type="#_x0000_t32" style="position:absolute;margin-left:188.45pt;margin-top:1.6pt;width:0;height:30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"/>
            </w:pict>
          </mc:Fallback>
        </mc:AlternateContent>
      </w:r>
    </w:p>
    <w:p w14:paraId="0225B3BA" w14:textId="77777777" w:rsidR="00707F57" w:rsidRDefault="00707F57" w:rsidP="00625BA2">
      <w:pPr>
        <w:rPr>
          <w:rFonts w:ascii="Times New Roman" w:hAnsi="Times New Roman" w:cs="Times New Roman"/>
          <w:b/>
          <w:sz w:val="28"/>
          <w:szCs w:val="24"/>
        </w:rPr>
      </w:pPr>
    </w:p>
    <w:p w14:paraId="7B6C8FC7" w14:textId="77777777" w:rsidR="00EA177B" w:rsidRDefault="00EA177B" w:rsidP="00625BA2">
      <w:pPr>
        <w:rPr>
          <w:rFonts w:ascii="Times New Roman" w:hAnsi="Times New Roman" w:cs="Times New Roman"/>
          <w:b/>
          <w:sz w:val="28"/>
          <w:szCs w:val="24"/>
        </w:rPr>
      </w:pPr>
    </w:p>
    <w:p w14:paraId="0ED4C1C1" w14:textId="77777777" w:rsidR="00EA177B" w:rsidRDefault="00EA177B" w:rsidP="00625BA2">
      <w:pPr>
        <w:rPr>
          <w:rFonts w:ascii="Times New Roman" w:hAnsi="Times New Roman" w:cs="Times New Roman"/>
          <w:b/>
          <w:sz w:val="28"/>
          <w:szCs w:val="24"/>
        </w:rPr>
      </w:pPr>
    </w:p>
    <w:p w14:paraId="1319C848" w14:textId="77777777" w:rsidR="00EA177B" w:rsidRDefault="00EA177B" w:rsidP="00625BA2">
      <w:pPr>
        <w:rPr>
          <w:rFonts w:ascii="Times New Roman" w:hAnsi="Times New Roman" w:cs="Times New Roman"/>
          <w:b/>
          <w:sz w:val="28"/>
          <w:szCs w:val="24"/>
        </w:rPr>
      </w:pPr>
    </w:p>
    <w:p w14:paraId="5F252A5A" w14:textId="77777777" w:rsidR="00EA177B" w:rsidRDefault="00EA177B" w:rsidP="00625BA2">
      <w:pPr>
        <w:rPr>
          <w:rFonts w:ascii="Times New Roman" w:hAnsi="Times New Roman" w:cs="Times New Roman"/>
          <w:b/>
          <w:sz w:val="28"/>
          <w:szCs w:val="24"/>
        </w:rPr>
      </w:pPr>
    </w:p>
    <w:p w14:paraId="2FD6A161" w14:textId="77777777" w:rsidR="00707F57" w:rsidRPr="00A36E55" w:rsidRDefault="00707F57" w:rsidP="00625BA2">
      <w:pPr>
        <w:rPr>
          <w:rFonts w:ascii="Times New Roman" w:hAnsi="Times New Roman" w:cs="Times New Roman"/>
          <w:b/>
          <w:sz w:val="28"/>
          <w:szCs w:val="24"/>
        </w:rPr>
      </w:pPr>
    </w:p>
    <w:p w14:paraId="57F9C22E" w14:textId="77777777" w:rsidR="006C447E" w:rsidRPr="00A36E55" w:rsidRDefault="00AD7F88" w:rsidP="00625BA2">
      <w:pPr>
        <w:rPr>
          <w:rFonts w:ascii="Times New Roman" w:hAnsi="Times New Roman" w:cs="Times New Roman"/>
          <w:b/>
          <w:sz w:val="28"/>
          <w:szCs w:val="24"/>
        </w:rPr>
      </w:pPr>
      <w:r w:rsidRPr="00A36E55">
        <w:rPr>
          <w:rFonts w:ascii="Times New Roman" w:hAnsi="Times New Roman" w:cs="Times New Roman"/>
          <w:b/>
          <w:sz w:val="28"/>
          <w:szCs w:val="24"/>
        </w:rPr>
        <w:lastRenderedPageBreak/>
        <w:t>6</w:t>
      </w:r>
      <w:r w:rsidR="006C447E" w:rsidRPr="00A36E55">
        <w:rPr>
          <w:rFonts w:ascii="Times New Roman" w:hAnsi="Times New Roman" w:cs="Times New Roman"/>
          <w:b/>
          <w:sz w:val="28"/>
          <w:szCs w:val="24"/>
        </w:rPr>
        <w:t>.3 UML DIAGRAMS</w:t>
      </w:r>
    </w:p>
    <w:p w14:paraId="239B448A" w14:textId="77777777" w:rsidR="006C447E" w:rsidRPr="00A36E55" w:rsidRDefault="006C447E" w:rsidP="00707F57">
      <w:pPr>
        <w:pStyle w:val="ListParagraph"/>
        <w:spacing w:after="0" w:line="360" w:lineRule="auto"/>
        <w:ind w:left="0"/>
        <w:jc w:val="both"/>
        <w:rPr>
          <w:rFonts w:ascii="Times New Roman" w:hAnsi="Times New Roman" w:cs="Times New Roman"/>
          <w:color w:val="000000"/>
          <w:sz w:val="28"/>
          <w:szCs w:val="24"/>
        </w:rPr>
      </w:pPr>
      <w:r w:rsidRPr="00A36E55">
        <w:rPr>
          <w:rFonts w:ascii="Times New Roman" w:hAnsi="Times New Roman" w:cs="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16A13635" w14:textId="77777777" w:rsidR="006C447E" w:rsidRPr="00A36E55" w:rsidRDefault="006C447E" w:rsidP="00707F57">
      <w:pPr>
        <w:pStyle w:val="ListParagraph"/>
        <w:spacing w:after="0" w:line="360" w:lineRule="auto"/>
        <w:ind w:left="0"/>
        <w:jc w:val="both"/>
        <w:rPr>
          <w:rFonts w:ascii="Times New Roman" w:hAnsi="Times New Roman" w:cs="Times New Roman"/>
          <w:color w:val="000000"/>
          <w:sz w:val="28"/>
          <w:szCs w:val="24"/>
        </w:rPr>
      </w:pPr>
      <w:r w:rsidRPr="00A36E55">
        <w:rPr>
          <w:rFonts w:ascii="Times New Roman" w:hAnsi="Times New Roman" w:cs="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41A93B16" w14:textId="77777777" w:rsidR="006C447E" w:rsidRPr="00A36E55" w:rsidRDefault="006C447E" w:rsidP="006C447E">
      <w:pPr>
        <w:pStyle w:val="ListParagraph"/>
        <w:spacing w:after="0" w:line="360" w:lineRule="auto"/>
        <w:ind w:left="0"/>
        <w:jc w:val="both"/>
        <w:rPr>
          <w:rFonts w:ascii="Times New Roman" w:hAnsi="Times New Roman" w:cs="Times New Roman"/>
          <w:color w:val="000000"/>
          <w:sz w:val="28"/>
          <w:szCs w:val="24"/>
        </w:rPr>
      </w:pPr>
      <w:r w:rsidRPr="00A36E55">
        <w:rPr>
          <w:rFonts w:ascii="Times New Roman" w:hAnsi="Times New Roman" w:cs="Times New Roman"/>
          <w:color w:val="000000"/>
          <w:sz w:val="28"/>
          <w:szCs w:val="24"/>
        </w:rPr>
        <w:t xml:space="preserve">The Unified Modeling Language is a standard language for specifying, Visualization, Constructing and documenting the artifacts of software system, as well as for business modeling and other non-software systems. </w:t>
      </w:r>
    </w:p>
    <w:p w14:paraId="144C9ECD" w14:textId="77777777" w:rsidR="006C447E" w:rsidRPr="00A36E55" w:rsidRDefault="006C447E" w:rsidP="00707F57">
      <w:pPr>
        <w:pStyle w:val="ListParagraph"/>
        <w:spacing w:after="0" w:line="360" w:lineRule="auto"/>
        <w:ind w:left="0"/>
        <w:jc w:val="both"/>
        <w:rPr>
          <w:rFonts w:ascii="Times New Roman" w:hAnsi="Times New Roman" w:cs="Times New Roman"/>
          <w:color w:val="000000"/>
          <w:sz w:val="28"/>
          <w:szCs w:val="24"/>
        </w:rPr>
      </w:pPr>
      <w:r w:rsidRPr="00A36E55">
        <w:rPr>
          <w:rFonts w:ascii="Times New Roman" w:hAnsi="Times New Roman" w:cs="Times New Roman"/>
          <w:color w:val="000000"/>
          <w:sz w:val="28"/>
          <w:szCs w:val="24"/>
        </w:rPr>
        <w:t>The UML represents a collection of best engineering practices that have proven successful in the modeling of large and complex systems.</w:t>
      </w:r>
    </w:p>
    <w:p w14:paraId="5A74CFD9" w14:textId="77777777" w:rsidR="00625BA2" w:rsidRPr="00707F57" w:rsidRDefault="006C447E" w:rsidP="006C447E">
      <w:pPr>
        <w:pStyle w:val="ListParagraph"/>
        <w:spacing w:after="0" w:line="360" w:lineRule="auto"/>
        <w:ind w:left="0"/>
        <w:jc w:val="both"/>
        <w:rPr>
          <w:rFonts w:ascii="Times New Roman" w:hAnsi="Times New Roman" w:cs="Times New Roman"/>
          <w:color w:val="000000"/>
          <w:sz w:val="28"/>
          <w:szCs w:val="24"/>
        </w:rPr>
      </w:pPr>
      <w:r w:rsidRPr="00A36E55">
        <w:rPr>
          <w:rFonts w:ascii="Times New Roman" w:hAnsi="Times New Roman" w:cs="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4E56AC92" w14:textId="77777777" w:rsidR="006C447E" w:rsidRPr="00A36E55" w:rsidRDefault="006C447E" w:rsidP="006C447E">
      <w:pPr>
        <w:pStyle w:val="ListParagraph"/>
        <w:spacing w:after="0" w:line="360" w:lineRule="auto"/>
        <w:ind w:left="0"/>
        <w:jc w:val="both"/>
        <w:rPr>
          <w:rFonts w:ascii="Times New Roman" w:hAnsi="Times New Roman" w:cs="Times New Roman"/>
          <w:b/>
          <w:sz w:val="28"/>
          <w:szCs w:val="24"/>
        </w:rPr>
      </w:pPr>
      <w:r w:rsidRPr="00A36E55">
        <w:rPr>
          <w:rFonts w:ascii="Times New Roman" w:hAnsi="Times New Roman" w:cs="Times New Roman"/>
          <w:b/>
          <w:sz w:val="28"/>
          <w:szCs w:val="24"/>
        </w:rPr>
        <w:t>GOALS:</w:t>
      </w:r>
    </w:p>
    <w:p w14:paraId="6E2736BA" w14:textId="77777777" w:rsidR="006C447E" w:rsidRPr="00A36E55" w:rsidRDefault="006C447E" w:rsidP="006C447E">
      <w:pPr>
        <w:pStyle w:val="ListParagraph"/>
        <w:spacing w:after="0" w:line="360" w:lineRule="auto"/>
        <w:ind w:left="0"/>
        <w:jc w:val="both"/>
        <w:rPr>
          <w:rFonts w:ascii="Times New Roman" w:hAnsi="Times New Roman" w:cs="Times New Roman"/>
          <w:sz w:val="28"/>
          <w:szCs w:val="24"/>
        </w:rPr>
      </w:pPr>
      <w:r w:rsidRPr="00A36E55">
        <w:rPr>
          <w:rFonts w:ascii="Times New Roman" w:hAnsi="Times New Roman" w:cs="Times New Roman"/>
          <w:sz w:val="28"/>
          <w:szCs w:val="24"/>
        </w:rPr>
        <w:tab/>
        <w:t>The Primary goals in the design of the UML are as follows:</w:t>
      </w:r>
    </w:p>
    <w:p w14:paraId="716B67AB" w14:textId="77777777" w:rsidR="006C447E" w:rsidRPr="00A36E55" w:rsidRDefault="006C447E" w:rsidP="006C447E">
      <w:pPr>
        <w:pStyle w:val="ListParagraph"/>
        <w:numPr>
          <w:ilvl w:val="0"/>
          <w:numId w:val="2"/>
        </w:numPr>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Provide users a ready-to-use, expressive visual modeling Language so that they can develop and exchange meaningful models.</w:t>
      </w:r>
    </w:p>
    <w:p w14:paraId="4074ECC1" w14:textId="77777777" w:rsidR="006C447E" w:rsidRPr="00A36E55" w:rsidRDefault="006C447E" w:rsidP="006C447E">
      <w:pPr>
        <w:pStyle w:val="ListParagraph"/>
        <w:numPr>
          <w:ilvl w:val="0"/>
          <w:numId w:val="2"/>
        </w:numPr>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Provide extendibility and specialization mechanisms to extend the core concepts.</w:t>
      </w:r>
    </w:p>
    <w:p w14:paraId="60AB75AA" w14:textId="77777777" w:rsidR="006C447E" w:rsidRPr="00A36E55" w:rsidRDefault="006C447E" w:rsidP="006C447E">
      <w:pPr>
        <w:pStyle w:val="ListParagraph"/>
        <w:numPr>
          <w:ilvl w:val="0"/>
          <w:numId w:val="2"/>
        </w:numPr>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Be independent of particular programming languages and development process.</w:t>
      </w:r>
    </w:p>
    <w:p w14:paraId="2CCDD486" w14:textId="77777777" w:rsidR="006C447E" w:rsidRPr="00A36E55" w:rsidRDefault="006C447E" w:rsidP="006C447E">
      <w:pPr>
        <w:pStyle w:val="ListParagraph"/>
        <w:numPr>
          <w:ilvl w:val="0"/>
          <w:numId w:val="2"/>
        </w:numPr>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Provide a formal basis for understanding the modeling language.</w:t>
      </w:r>
    </w:p>
    <w:p w14:paraId="6F5EE361" w14:textId="77777777" w:rsidR="006C447E" w:rsidRPr="00A36E55" w:rsidRDefault="006C447E" w:rsidP="006C447E">
      <w:pPr>
        <w:pStyle w:val="ListParagraph"/>
        <w:numPr>
          <w:ilvl w:val="0"/>
          <w:numId w:val="2"/>
        </w:numPr>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Encourage the growth of OO tools market.</w:t>
      </w:r>
    </w:p>
    <w:p w14:paraId="2646041D" w14:textId="77777777" w:rsidR="006C447E" w:rsidRPr="00A36E55" w:rsidRDefault="006C447E" w:rsidP="006C447E">
      <w:pPr>
        <w:pStyle w:val="ListParagraph"/>
        <w:numPr>
          <w:ilvl w:val="0"/>
          <w:numId w:val="2"/>
        </w:numPr>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lastRenderedPageBreak/>
        <w:t>Support higher level development concepts such as collaborations, frameworks, patterns and components.</w:t>
      </w:r>
    </w:p>
    <w:p w14:paraId="67189A62" w14:textId="77777777" w:rsidR="001A3CD9" w:rsidRDefault="006C447E" w:rsidP="006C447E">
      <w:pPr>
        <w:pStyle w:val="ListParagraph"/>
        <w:numPr>
          <w:ilvl w:val="0"/>
          <w:numId w:val="2"/>
        </w:numPr>
        <w:spacing w:after="0" w:line="360" w:lineRule="auto"/>
        <w:jc w:val="both"/>
        <w:rPr>
          <w:rFonts w:ascii="Times New Roman" w:hAnsi="Times New Roman" w:cs="Times New Roman"/>
          <w:sz w:val="28"/>
          <w:szCs w:val="24"/>
        </w:rPr>
      </w:pPr>
      <w:r w:rsidRPr="00A36E55">
        <w:rPr>
          <w:rFonts w:ascii="Times New Roman" w:hAnsi="Times New Roman" w:cs="Times New Roman"/>
          <w:sz w:val="28"/>
          <w:szCs w:val="24"/>
        </w:rPr>
        <w:t>Integrate best practices.</w:t>
      </w:r>
    </w:p>
    <w:p w14:paraId="35E7973D" w14:textId="77777777" w:rsidR="00A83802" w:rsidRPr="00707F57" w:rsidRDefault="00A83802" w:rsidP="00A83802">
      <w:pPr>
        <w:pStyle w:val="ListParagraph"/>
        <w:spacing w:after="0" w:line="360" w:lineRule="auto"/>
        <w:jc w:val="both"/>
        <w:rPr>
          <w:rFonts w:ascii="Times New Roman" w:hAnsi="Times New Roman" w:cs="Times New Roman"/>
          <w:sz w:val="28"/>
          <w:szCs w:val="24"/>
        </w:rPr>
      </w:pPr>
    </w:p>
    <w:p w14:paraId="10A1DFBF" w14:textId="77777777" w:rsidR="006C447E" w:rsidRPr="00A36E55" w:rsidRDefault="006C447E" w:rsidP="006C447E">
      <w:pPr>
        <w:rPr>
          <w:rFonts w:ascii="Times New Roman" w:hAnsi="Times New Roman" w:cs="Times New Roman"/>
          <w:b/>
          <w:sz w:val="28"/>
          <w:szCs w:val="28"/>
        </w:rPr>
      </w:pPr>
      <w:r w:rsidRPr="00A36E55">
        <w:rPr>
          <w:rFonts w:ascii="Times New Roman" w:hAnsi="Times New Roman" w:cs="Times New Roman"/>
          <w:b/>
          <w:sz w:val="28"/>
          <w:szCs w:val="28"/>
        </w:rPr>
        <w:t>USE CASE DIAGRAM:</w:t>
      </w:r>
    </w:p>
    <w:p w14:paraId="2D115B09" w14:textId="77777777" w:rsidR="006C447E" w:rsidRPr="00A36E55" w:rsidRDefault="006C447E" w:rsidP="00707F57">
      <w:pPr>
        <w:pStyle w:val="Standard"/>
        <w:spacing w:line="360" w:lineRule="auto"/>
        <w:jc w:val="both"/>
        <w:rPr>
          <w:rFonts w:ascii="Times New Roman" w:hAnsi="Times New Roman" w:cs="Times New Roman"/>
          <w:color w:val="000000"/>
          <w:sz w:val="28"/>
        </w:rPr>
      </w:pPr>
      <w:r w:rsidRPr="00A36E55">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DDE2809" w14:textId="77777777" w:rsidR="006C447E" w:rsidRPr="00A36E55" w:rsidRDefault="006C447E" w:rsidP="006C447E">
      <w:pPr>
        <w:pStyle w:val="Standard"/>
        <w:spacing w:line="360" w:lineRule="auto"/>
        <w:ind w:firstLine="720"/>
        <w:jc w:val="both"/>
        <w:rPr>
          <w:rFonts w:ascii="Times New Roman" w:hAnsi="Times New Roman" w:cs="Times New Roman"/>
          <w:color w:val="000000"/>
          <w:sz w:val="28"/>
        </w:rPr>
      </w:pPr>
    </w:p>
    <w:p w14:paraId="1EB2AADA" w14:textId="77777777" w:rsidR="006C447E" w:rsidRPr="00A36E55" w:rsidRDefault="006C447E" w:rsidP="00EA177B">
      <w:pPr>
        <w:pStyle w:val="Standard"/>
        <w:spacing w:line="360" w:lineRule="auto"/>
        <w:jc w:val="both"/>
        <w:rPr>
          <w:rFonts w:ascii="Times New Roman" w:hAnsi="Times New Roman" w:cs="Times New Roman"/>
          <w:color w:val="000000"/>
          <w:sz w:val="28"/>
        </w:rPr>
      </w:pPr>
    </w:p>
    <w:p w14:paraId="47512EE8" w14:textId="77777777" w:rsidR="006C447E" w:rsidRPr="00A36E55" w:rsidRDefault="006C447E" w:rsidP="006C447E">
      <w:pPr>
        <w:pStyle w:val="Standard"/>
        <w:spacing w:line="360" w:lineRule="auto"/>
        <w:ind w:firstLine="720"/>
        <w:jc w:val="both"/>
        <w:rPr>
          <w:rFonts w:ascii="Times New Roman" w:hAnsi="Times New Roman" w:cs="Times New Roman"/>
          <w:color w:val="000000"/>
          <w:sz w:val="28"/>
        </w:rPr>
      </w:pPr>
    </w:p>
    <w:p w14:paraId="10815F96" w14:textId="77777777" w:rsidR="006C447E" w:rsidRPr="00A36E55" w:rsidRDefault="006C447E" w:rsidP="006C447E">
      <w:pPr>
        <w:pStyle w:val="Standard"/>
        <w:spacing w:line="360" w:lineRule="auto"/>
        <w:ind w:firstLine="720"/>
        <w:jc w:val="both"/>
        <w:rPr>
          <w:rFonts w:ascii="Times New Roman" w:hAnsi="Times New Roman" w:cs="Times New Roman"/>
          <w:color w:val="000000"/>
          <w:sz w:val="28"/>
        </w:rPr>
      </w:pPr>
    </w:p>
    <w:p w14:paraId="4E3CC725" w14:textId="77777777" w:rsidR="006C447E" w:rsidRPr="00A36E55" w:rsidRDefault="00EA177B" w:rsidP="006C447E">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25F9FB9A" wp14:editId="023613DF">
            <wp:extent cx="3972560" cy="1476375"/>
            <wp:effectExtent l="1905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srcRect/>
                    <a:stretch>
                      <a:fillRect/>
                    </a:stretch>
                  </pic:blipFill>
                  <pic:spPr bwMode="auto">
                    <a:xfrm>
                      <a:off x="0" y="0"/>
                      <a:ext cx="3972560" cy="1476375"/>
                    </a:xfrm>
                    <a:prstGeom prst="rect">
                      <a:avLst/>
                    </a:prstGeom>
                    <a:noFill/>
                  </pic:spPr>
                </pic:pic>
              </a:graphicData>
            </a:graphic>
          </wp:inline>
        </w:drawing>
      </w:r>
    </w:p>
    <w:p w14:paraId="0CB0C57D" w14:textId="77777777" w:rsidR="006C447E" w:rsidRDefault="006C447E" w:rsidP="006C447E">
      <w:pPr>
        <w:tabs>
          <w:tab w:val="left" w:pos="2478"/>
        </w:tabs>
        <w:rPr>
          <w:rFonts w:ascii="Times New Roman" w:hAnsi="Times New Roman" w:cs="Times New Roman"/>
          <w:b/>
          <w:sz w:val="28"/>
          <w:szCs w:val="28"/>
          <w:u w:val="single"/>
        </w:rPr>
      </w:pPr>
    </w:p>
    <w:p w14:paraId="7495073A" w14:textId="77777777" w:rsidR="00EA177B" w:rsidRDefault="00EA177B" w:rsidP="006C447E">
      <w:pPr>
        <w:tabs>
          <w:tab w:val="left" w:pos="2478"/>
        </w:tabs>
        <w:rPr>
          <w:rFonts w:ascii="Times New Roman" w:hAnsi="Times New Roman" w:cs="Times New Roman"/>
          <w:b/>
          <w:sz w:val="28"/>
          <w:szCs w:val="28"/>
          <w:u w:val="single"/>
        </w:rPr>
      </w:pPr>
    </w:p>
    <w:p w14:paraId="14432C77" w14:textId="77777777" w:rsidR="00EA177B" w:rsidRPr="00A36E55" w:rsidRDefault="00EA177B" w:rsidP="006C447E">
      <w:pPr>
        <w:tabs>
          <w:tab w:val="left" w:pos="2478"/>
        </w:tabs>
        <w:rPr>
          <w:rFonts w:ascii="Times New Roman" w:hAnsi="Times New Roman" w:cs="Times New Roman"/>
          <w:b/>
          <w:sz w:val="28"/>
          <w:szCs w:val="28"/>
          <w:u w:val="single"/>
        </w:rPr>
      </w:pPr>
    </w:p>
    <w:p w14:paraId="700D9663" w14:textId="77777777" w:rsidR="00A36E55" w:rsidRDefault="00A36E55" w:rsidP="006C447E">
      <w:pPr>
        <w:tabs>
          <w:tab w:val="left" w:pos="2478"/>
        </w:tabs>
        <w:rPr>
          <w:rFonts w:ascii="Times New Roman" w:hAnsi="Times New Roman" w:cs="Times New Roman"/>
          <w:b/>
          <w:sz w:val="28"/>
          <w:szCs w:val="28"/>
          <w:u w:val="single"/>
        </w:rPr>
      </w:pPr>
    </w:p>
    <w:p w14:paraId="544F46E7" w14:textId="77777777" w:rsidR="00707F57" w:rsidRPr="00A36E55" w:rsidRDefault="00707F57" w:rsidP="006C447E">
      <w:pPr>
        <w:tabs>
          <w:tab w:val="left" w:pos="2478"/>
        </w:tabs>
        <w:rPr>
          <w:rFonts w:ascii="Times New Roman" w:hAnsi="Times New Roman" w:cs="Times New Roman"/>
          <w:b/>
          <w:sz w:val="28"/>
          <w:szCs w:val="28"/>
          <w:u w:val="single"/>
        </w:rPr>
      </w:pPr>
    </w:p>
    <w:p w14:paraId="005FFE56" w14:textId="77777777" w:rsidR="006C447E" w:rsidRPr="00A36E55" w:rsidRDefault="006C447E" w:rsidP="006C447E">
      <w:pPr>
        <w:tabs>
          <w:tab w:val="left" w:pos="2478"/>
        </w:tabs>
        <w:rPr>
          <w:rFonts w:ascii="Times New Roman" w:hAnsi="Times New Roman" w:cs="Times New Roman"/>
          <w:b/>
          <w:sz w:val="28"/>
          <w:szCs w:val="28"/>
        </w:rPr>
      </w:pPr>
      <w:r w:rsidRPr="00A36E55">
        <w:rPr>
          <w:rFonts w:ascii="Times New Roman" w:hAnsi="Times New Roman" w:cs="Times New Roman"/>
          <w:b/>
          <w:sz w:val="28"/>
          <w:szCs w:val="28"/>
        </w:rPr>
        <w:lastRenderedPageBreak/>
        <w:t>CLASS DIAGRAM:</w:t>
      </w:r>
    </w:p>
    <w:p w14:paraId="7DACEABA" w14:textId="77777777" w:rsidR="006C447E" w:rsidRPr="00A36E55" w:rsidRDefault="006C447E" w:rsidP="006C447E">
      <w:pPr>
        <w:tabs>
          <w:tab w:val="left" w:pos="2478"/>
        </w:tabs>
        <w:spacing w:line="360" w:lineRule="auto"/>
        <w:jc w:val="both"/>
        <w:rPr>
          <w:rFonts w:ascii="Times New Roman" w:hAnsi="Times New Roman" w:cs="Times New Roman"/>
          <w:color w:val="000000"/>
          <w:sz w:val="28"/>
        </w:rPr>
      </w:pPr>
      <w:r w:rsidRPr="00A36E55">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DB5D855" w14:textId="77777777" w:rsidR="00B53953" w:rsidRPr="00A36E55" w:rsidRDefault="00B53953" w:rsidP="006C447E">
      <w:pPr>
        <w:tabs>
          <w:tab w:val="left" w:pos="2478"/>
        </w:tabs>
        <w:spacing w:line="360" w:lineRule="auto"/>
        <w:jc w:val="both"/>
        <w:rPr>
          <w:rFonts w:ascii="Times New Roman" w:hAnsi="Times New Roman" w:cs="Times New Roman"/>
          <w:color w:val="000000"/>
          <w:sz w:val="28"/>
        </w:rPr>
      </w:pPr>
    </w:p>
    <w:p w14:paraId="7439195B" w14:textId="77777777" w:rsidR="006C447E" w:rsidRPr="00707F57" w:rsidRDefault="00A83802" w:rsidP="00A83802">
      <w:pPr>
        <w:tabs>
          <w:tab w:val="left" w:pos="2478"/>
        </w:tabs>
        <w:spacing w:line="360" w:lineRule="auto"/>
        <w:jc w:val="center"/>
        <w:rPr>
          <w:rFonts w:ascii="Times New Roman" w:hAnsi="Times New Roman" w:cs="Times New Roman"/>
          <w:b/>
          <w:sz w:val="36"/>
          <w:szCs w:val="28"/>
          <w:u w:val="single"/>
        </w:rPr>
      </w:pPr>
      <w:r>
        <w:rPr>
          <w:rFonts w:ascii="Times New Roman" w:hAnsi="Times New Roman" w:cs="Times New Roman"/>
          <w:b/>
          <w:noProof/>
          <w:sz w:val="36"/>
          <w:szCs w:val="28"/>
          <w:u w:val="single"/>
        </w:rPr>
        <w:drawing>
          <wp:inline distT="0" distB="0" distL="0" distR="0" wp14:anchorId="6FA50C14" wp14:editId="29CD52B5">
            <wp:extent cx="1617345" cy="1320800"/>
            <wp:effectExtent l="19050" t="0" r="190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1617345" cy="1320800"/>
                    </a:xfrm>
                    <a:prstGeom prst="rect">
                      <a:avLst/>
                    </a:prstGeom>
                    <a:noFill/>
                    <a:ln w="9525">
                      <a:noFill/>
                      <a:miter lim="800000"/>
                      <a:headEnd/>
                      <a:tailEnd/>
                    </a:ln>
                  </pic:spPr>
                </pic:pic>
              </a:graphicData>
            </a:graphic>
          </wp:inline>
        </w:drawing>
      </w:r>
    </w:p>
    <w:p w14:paraId="4D8EA83A" w14:textId="77777777" w:rsidR="00A36E55" w:rsidRPr="00A36E55" w:rsidRDefault="00A36E55" w:rsidP="006C447E">
      <w:pPr>
        <w:rPr>
          <w:rFonts w:ascii="Times New Roman" w:hAnsi="Times New Roman" w:cs="Times New Roman"/>
          <w:b/>
          <w:sz w:val="28"/>
          <w:szCs w:val="28"/>
          <w:u w:val="single"/>
        </w:rPr>
      </w:pPr>
    </w:p>
    <w:p w14:paraId="74D88FC2" w14:textId="77777777" w:rsidR="006C447E" w:rsidRPr="00A36E55" w:rsidRDefault="006C447E" w:rsidP="006C447E">
      <w:pPr>
        <w:rPr>
          <w:rFonts w:ascii="Times New Roman" w:hAnsi="Times New Roman" w:cs="Times New Roman"/>
          <w:b/>
          <w:sz w:val="28"/>
          <w:szCs w:val="28"/>
        </w:rPr>
      </w:pPr>
      <w:r w:rsidRPr="00A36E55">
        <w:rPr>
          <w:rFonts w:ascii="Times New Roman" w:hAnsi="Times New Roman" w:cs="Times New Roman"/>
          <w:b/>
          <w:sz w:val="28"/>
          <w:szCs w:val="28"/>
        </w:rPr>
        <w:t>ACTIVITY DIAGRAM:</w:t>
      </w:r>
    </w:p>
    <w:p w14:paraId="33100BC0" w14:textId="77777777" w:rsidR="006C447E" w:rsidRPr="00A36E55" w:rsidRDefault="006C447E" w:rsidP="006C447E">
      <w:pPr>
        <w:spacing w:line="360" w:lineRule="auto"/>
        <w:jc w:val="both"/>
        <w:rPr>
          <w:rFonts w:ascii="Times New Roman" w:hAnsi="Times New Roman" w:cs="Times New Roman"/>
          <w:sz w:val="36"/>
          <w:szCs w:val="28"/>
        </w:rPr>
      </w:pPr>
      <w:r w:rsidRPr="00A36E55">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099F8B69" w14:textId="77777777" w:rsidR="00A36E55" w:rsidRDefault="00A83802" w:rsidP="00A83802">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44EAA27A" wp14:editId="7867E90D">
            <wp:extent cx="1962150" cy="633476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1962150" cy="6334760"/>
                    </a:xfrm>
                    <a:prstGeom prst="rect">
                      <a:avLst/>
                    </a:prstGeom>
                    <a:noFill/>
                  </pic:spPr>
                </pic:pic>
              </a:graphicData>
            </a:graphic>
          </wp:inline>
        </w:drawing>
      </w:r>
    </w:p>
    <w:p w14:paraId="48B3F9A2" w14:textId="77777777" w:rsidR="00A36E55" w:rsidRDefault="00A36E55" w:rsidP="006C447E">
      <w:pPr>
        <w:rPr>
          <w:rFonts w:ascii="Times New Roman" w:hAnsi="Times New Roman" w:cs="Times New Roman"/>
          <w:b/>
          <w:sz w:val="32"/>
          <w:szCs w:val="32"/>
          <w:u w:val="single"/>
        </w:rPr>
      </w:pPr>
    </w:p>
    <w:p w14:paraId="3B7CA86C" w14:textId="77777777" w:rsidR="00A83802" w:rsidRDefault="00A83802" w:rsidP="006C447E">
      <w:pPr>
        <w:rPr>
          <w:rFonts w:ascii="Times New Roman" w:hAnsi="Times New Roman" w:cs="Times New Roman"/>
          <w:b/>
          <w:sz w:val="32"/>
          <w:szCs w:val="32"/>
          <w:u w:val="single"/>
        </w:rPr>
      </w:pPr>
    </w:p>
    <w:p w14:paraId="385618A4" w14:textId="77777777" w:rsidR="00A83802" w:rsidRDefault="00A83802" w:rsidP="006C447E">
      <w:pPr>
        <w:rPr>
          <w:rFonts w:ascii="Times New Roman" w:hAnsi="Times New Roman" w:cs="Times New Roman"/>
          <w:b/>
          <w:sz w:val="32"/>
          <w:szCs w:val="32"/>
          <w:u w:val="single"/>
        </w:rPr>
      </w:pPr>
    </w:p>
    <w:p w14:paraId="59FC2A83" w14:textId="77777777" w:rsidR="00A83802" w:rsidRPr="00A36E55" w:rsidRDefault="00A83802" w:rsidP="006C447E">
      <w:pPr>
        <w:rPr>
          <w:rFonts w:ascii="Times New Roman" w:hAnsi="Times New Roman" w:cs="Times New Roman"/>
          <w:b/>
          <w:sz w:val="32"/>
          <w:szCs w:val="32"/>
          <w:u w:val="single"/>
        </w:rPr>
      </w:pPr>
    </w:p>
    <w:p w14:paraId="39F7C2C0" w14:textId="77777777" w:rsidR="006C447E" w:rsidRPr="00A36E55" w:rsidRDefault="001C657E" w:rsidP="006C447E">
      <w:pPr>
        <w:spacing w:after="0" w:line="360" w:lineRule="auto"/>
        <w:rPr>
          <w:rFonts w:ascii="Times New Roman" w:hAnsi="Times New Roman" w:cs="Times New Roman"/>
          <w:b/>
          <w:sz w:val="28"/>
          <w:szCs w:val="28"/>
        </w:rPr>
      </w:pPr>
      <w:r w:rsidRPr="00A36E55">
        <w:rPr>
          <w:rFonts w:ascii="Times New Roman" w:hAnsi="Times New Roman" w:cs="Times New Roman"/>
          <w:b/>
          <w:sz w:val="28"/>
          <w:szCs w:val="28"/>
        </w:rPr>
        <w:lastRenderedPageBreak/>
        <w:t>7.</w:t>
      </w:r>
      <w:r w:rsidR="006C447E" w:rsidRPr="00A36E55">
        <w:rPr>
          <w:rFonts w:ascii="Times New Roman" w:hAnsi="Times New Roman" w:cs="Times New Roman"/>
          <w:b/>
          <w:sz w:val="28"/>
          <w:szCs w:val="28"/>
        </w:rPr>
        <w:t xml:space="preserve"> IMPLEMENTATION:</w:t>
      </w:r>
    </w:p>
    <w:p w14:paraId="70F70D73" w14:textId="77777777" w:rsidR="00A36E55" w:rsidRPr="00A36E55" w:rsidRDefault="00A36E55" w:rsidP="006C447E">
      <w:pPr>
        <w:spacing w:after="0" w:line="360" w:lineRule="auto"/>
        <w:rPr>
          <w:rFonts w:ascii="Times New Roman" w:hAnsi="Times New Roman" w:cs="Times New Roman"/>
          <w:b/>
          <w:sz w:val="28"/>
          <w:szCs w:val="28"/>
        </w:rPr>
      </w:pPr>
    </w:p>
    <w:p w14:paraId="50CBDC7A" w14:textId="77777777" w:rsidR="0079605E" w:rsidRPr="00174887" w:rsidRDefault="00174887" w:rsidP="006C447E">
      <w:pPr>
        <w:spacing w:after="0" w:line="360" w:lineRule="auto"/>
        <w:jc w:val="both"/>
        <w:rPr>
          <w:rFonts w:ascii="Times New Roman" w:hAnsi="Times New Roman" w:cs="Times New Roman"/>
          <w:sz w:val="28"/>
          <w:szCs w:val="28"/>
        </w:rPr>
      </w:pPr>
      <w:r w:rsidRPr="00174887">
        <w:rPr>
          <w:rFonts w:ascii="Times New Roman" w:hAnsi="Times New Roman" w:cs="Times New Roman"/>
          <w:sz w:val="28"/>
          <w:szCs w:val="28"/>
        </w:rPr>
        <w:t>Python IDLE was used to implement the desktop application and Jupyter Notebook was used for data preprocessing.Python was the programming language utilised, along with machine learning. The model was constructed using the Random Forest Classification Algorithm with Sklearn.</w:t>
      </w:r>
    </w:p>
    <w:p w14:paraId="37D61D25" w14:textId="77777777" w:rsidR="0079605E" w:rsidRPr="0079605E" w:rsidRDefault="0079605E" w:rsidP="006C447E">
      <w:pPr>
        <w:spacing w:after="0" w:line="360" w:lineRule="auto"/>
        <w:jc w:val="both"/>
        <w:rPr>
          <w:rFonts w:ascii="Times New Roman" w:hAnsi="Times New Roman" w:cs="Times New Roman"/>
          <w:sz w:val="28"/>
          <w:szCs w:val="28"/>
        </w:rPr>
      </w:pPr>
    </w:p>
    <w:p w14:paraId="2C28F2B4" w14:textId="77777777" w:rsidR="00AD7F88" w:rsidRPr="00A36E55" w:rsidRDefault="00AD7F88" w:rsidP="006C447E">
      <w:pPr>
        <w:spacing w:after="0" w:line="360" w:lineRule="auto"/>
        <w:jc w:val="both"/>
        <w:rPr>
          <w:rFonts w:ascii="Times New Roman" w:hAnsi="Times New Roman" w:cs="Times New Roman"/>
          <w:b/>
          <w:sz w:val="28"/>
          <w:szCs w:val="28"/>
        </w:rPr>
      </w:pPr>
    </w:p>
    <w:p w14:paraId="39F3AA33" w14:textId="77777777" w:rsidR="00414E78" w:rsidRPr="00C21703" w:rsidRDefault="00414E78" w:rsidP="00414E78">
      <w:pPr>
        <w:jc w:val="both"/>
        <w:rPr>
          <w:rFonts w:ascii="Times New Roman" w:hAnsi="Times New Roman" w:cs="Times New Roman"/>
          <w:b/>
          <w:sz w:val="28"/>
          <w:szCs w:val="28"/>
          <w:u w:val="single"/>
        </w:rPr>
      </w:pPr>
      <w:r w:rsidRPr="00C21703">
        <w:rPr>
          <w:rFonts w:ascii="Times New Roman" w:hAnsi="Times New Roman" w:cs="Times New Roman"/>
          <w:b/>
          <w:sz w:val="28"/>
          <w:szCs w:val="28"/>
          <w:u w:val="single"/>
        </w:rPr>
        <w:t>SOFTWARE ENVIRONMENT</w:t>
      </w:r>
      <w:r>
        <w:rPr>
          <w:rFonts w:ascii="Times New Roman" w:hAnsi="Times New Roman" w:cs="Times New Roman"/>
          <w:b/>
          <w:sz w:val="28"/>
          <w:szCs w:val="28"/>
          <w:u w:val="single"/>
        </w:rPr>
        <w:t xml:space="preserve"> :</w:t>
      </w:r>
    </w:p>
    <w:p w14:paraId="53D532F4" w14:textId="77777777" w:rsidR="00414E78" w:rsidRPr="000F56E9" w:rsidRDefault="00414E78" w:rsidP="00414E78">
      <w:pPr>
        <w:jc w:val="both"/>
        <w:rPr>
          <w:rFonts w:ascii="Times New Roman" w:hAnsi="Times New Roman" w:cs="Times New Roman"/>
        </w:rPr>
      </w:pPr>
    </w:p>
    <w:p w14:paraId="35109EF8" w14:textId="77777777" w:rsidR="00414E78" w:rsidRPr="0079605E" w:rsidRDefault="00414E78" w:rsidP="00414E78">
      <w:pPr>
        <w:rPr>
          <w:rFonts w:ascii="Times New Roman" w:hAnsi="Times New Roman" w:cs="Times New Roman"/>
          <w:b/>
          <w:sz w:val="24"/>
          <w:szCs w:val="24"/>
        </w:rPr>
      </w:pPr>
      <w:r w:rsidRPr="00C21703">
        <w:rPr>
          <w:rFonts w:ascii="Times New Roman" w:hAnsi="Times New Roman" w:cs="Times New Roman"/>
          <w:b/>
          <w:sz w:val="24"/>
          <w:szCs w:val="24"/>
        </w:rPr>
        <w:t>What is Python :</w:t>
      </w:r>
    </w:p>
    <w:p w14:paraId="59AF7240" w14:textId="77777777" w:rsidR="00414E78" w:rsidRPr="000F56E9" w:rsidRDefault="00414E78" w:rsidP="0079605E">
      <w:pPr>
        <w:pStyle w:val="NormalWeb"/>
        <w:shd w:val="clear" w:color="auto" w:fill="FFFFFF"/>
        <w:spacing w:before="0" w:beforeAutospacing="0" w:after="150" w:afterAutospacing="0" w:line="360" w:lineRule="auto"/>
        <w:jc w:val="both"/>
        <w:textAlignment w:val="baseline"/>
        <w:rPr>
          <w:color w:val="000000" w:themeColor="text1"/>
        </w:rPr>
      </w:pPr>
      <w:r w:rsidRPr="000F56E9">
        <w:rPr>
          <w:color w:val="000000" w:themeColor="text1"/>
        </w:rPr>
        <w:t>Below are some facts about  Python.</w:t>
      </w:r>
    </w:p>
    <w:p w14:paraId="3ABED924" w14:textId="77777777" w:rsidR="00414E78" w:rsidRPr="000F56E9" w:rsidRDefault="00414E78" w:rsidP="0079605E">
      <w:pPr>
        <w:pStyle w:val="NormalWeb"/>
        <w:shd w:val="clear" w:color="auto" w:fill="FFFFFF"/>
        <w:spacing w:before="0" w:beforeAutospacing="0" w:after="150" w:afterAutospacing="0" w:line="360" w:lineRule="auto"/>
        <w:ind w:right="210"/>
        <w:jc w:val="both"/>
        <w:textAlignment w:val="baseline"/>
        <w:rPr>
          <w:color w:val="000000" w:themeColor="text1"/>
        </w:rPr>
      </w:pPr>
      <w:r w:rsidRPr="000F56E9">
        <w:rPr>
          <w:color w:val="000000" w:themeColor="text1"/>
        </w:rPr>
        <w:t>Python is currently the most widely used multi-purpose, high-level programming language.</w:t>
      </w:r>
    </w:p>
    <w:p w14:paraId="469D1664" w14:textId="77777777" w:rsidR="00414E78" w:rsidRPr="0079605E" w:rsidRDefault="00414E78" w:rsidP="0079605E">
      <w:pPr>
        <w:shd w:val="clear" w:color="auto" w:fill="FFFFFF"/>
        <w:spacing w:line="360" w:lineRule="auto"/>
        <w:ind w:right="210"/>
        <w:jc w:val="both"/>
        <w:textAlignment w:val="baseline"/>
        <w:rPr>
          <w:rFonts w:ascii="Times New Roman" w:hAnsi="Times New Roman" w:cs="Times New Roman"/>
          <w:color w:val="000000" w:themeColor="text1"/>
          <w:sz w:val="24"/>
          <w:szCs w:val="24"/>
        </w:rPr>
      </w:pPr>
      <w:r w:rsidRPr="0079605E">
        <w:rPr>
          <w:rFonts w:ascii="Times New Roman" w:hAnsi="Times New Roman" w:cs="Times New Roman"/>
          <w:color w:val="000000" w:themeColor="text1"/>
          <w:sz w:val="24"/>
          <w:szCs w:val="24"/>
        </w:rPr>
        <w:t>Python allows programming in Object-Oriented and Procedural paradigms. Python programs generally    are smaller than other programming languages like Java.</w:t>
      </w:r>
    </w:p>
    <w:p w14:paraId="1370CBC7" w14:textId="77777777" w:rsidR="00414E78" w:rsidRPr="0079605E" w:rsidRDefault="00414E78" w:rsidP="0079605E">
      <w:pPr>
        <w:shd w:val="clear" w:color="auto" w:fill="FFFFFF"/>
        <w:spacing w:line="360" w:lineRule="auto"/>
        <w:ind w:right="640"/>
        <w:textAlignment w:val="baseline"/>
        <w:rPr>
          <w:rFonts w:ascii="Times New Roman" w:hAnsi="Times New Roman" w:cs="Times New Roman"/>
          <w:color w:val="000000" w:themeColor="text1"/>
          <w:sz w:val="24"/>
          <w:szCs w:val="24"/>
        </w:rPr>
      </w:pPr>
      <w:r w:rsidRPr="0079605E">
        <w:rPr>
          <w:rFonts w:ascii="Times New Roman" w:hAnsi="Times New Roman" w:cs="Times New Roman"/>
          <w:color w:val="000000" w:themeColor="text1"/>
          <w:sz w:val="24"/>
          <w:szCs w:val="24"/>
        </w:rPr>
        <w:t>Programmers have to type relatively less and indentation requirement of the language, makes them readable all the time.</w:t>
      </w:r>
    </w:p>
    <w:p w14:paraId="694655C6" w14:textId="77777777" w:rsidR="00414E78" w:rsidRPr="0079605E" w:rsidRDefault="00414E78" w:rsidP="0079605E">
      <w:pPr>
        <w:shd w:val="clear" w:color="auto" w:fill="FFFFFF"/>
        <w:spacing w:line="360" w:lineRule="auto"/>
        <w:ind w:right="640"/>
        <w:textAlignment w:val="baseline"/>
        <w:rPr>
          <w:rFonts w:ascii="Times New Roman" w:hAnsi="Times New Roman" w:cs="Times New Roman"/>
          <w:color w:val="000000" w:themeColor="text1"/>
          <w:sz w:val="24"/>
          <w:szCs w:val="24"/>
        </w:rPr>
      </w:pPr>
      <w:r w:rsidRPr="0079605E">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4A558DE2" w14:textId="77777777" w:rsidR="00414E78" w:rsidRPr="0079605E" w:rsidRDefault="00414E78" w:rsidP="0079605E">
      <w:pPr>
        <w:shd w:val="clear" w:color="auto" w:fill="FFFFFF"/>
        <w:spacing w:line="360" w:lineRule="auto"/>
        <w:ind w:right="640"/>
        <w:textAlignment w:val="baseline"/>
        <w:rPr>
          <w:rFonts w:ascii="Times New Roman" w:hAnsi="Times New Roman" w:cs="Times New Roman"/>
          <w:color w:val="000000" w:themeColor="text1"/>
          <w:sz w:val="24"/>
          <w:szCs w:val="24"/>
        </w:rPr>
      </w:pPr>
      <w:r w:rsidRPr="0079605E">
        <w:rPr>
          <w:rFonts w:ascii="Times New Roman" w:hAnsi="Times New Roman" w:cs="Times New Roman"/>
          <w:color w:val="000000" w:themeColor="text1"/>
          <w:sz w:val="24"/>
          <w:szCs w:val="24"/>
        </w:rPr>
        <w:t>The biggest strength of Python is huge collection of standard library which can be used for the following –</w:t>
      </w:r>
    </w:p>
    <w:p w14:paraId="4F30E1BB" w14:textId="77777777" w:rsidR="00414E78" w:rsidRPr="000F56E9" w:rsidRDefault="00D901EA" w:rsidP="00414E78">
      <w:pPr>
        <w:numPr>
          <w:ilvl w:val="1"/>
          <w:numId w:val="1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41" w:tgtFrame="_blank" w:history="1">
        <w:r w:rsidR="00414E78" w:rsidRPr="000F56E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2150997A" w14:textId="77777777" w:rsidR="00414E78" w:rsidRPr="000F56E9" w:rsidRDefault="00414E78" w:rsidP="00414E78">
      <w:pPr>
        <w:numPr>
          <w:ilvl w:val="1"/>
          <w:numId w:val="1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GUI Applications (like </w:t>
      </w:r>
      <w:r w:rsidRPr="000F56E9">
        <w:rPr>
          <w:rFonts w:ascii="Times New Roman" w:eastAsiaTheme="majorEastAsia" w:hAnsi="Times New Roman" w:cs="Times New Roman"/>
          <w:color w:val="000000" w:themeColor="text1"/>
          <w:sz w:val="24"/>
          <w:szCs w:val="24"/>
          <w:bdr w:val="none" w:sz="0" w:space="0" w:color="auto" w:frame="1"/>
        </w:rPr>
        <w:t>Kivy</w:t>
      </w:r>
      <w:r w:rsidRPr="000F56E9">
        <w:rPr>
          <w:rFonts w:ascii="Times New Roman" w:hAnsi="Times New Roman" w:cs="Times New Roman"/>
          <w:color w:val="000000" w:themeColor="text1"/>
          <w:sz w:val="24"/>
          <w:szCs w:val="24"/>
        </w:rPr>
        <w:t>, Tkinter, PyQtetc. )</w:t>
      </w:r>
    </w:p>
    <w:p w14:paraId="2C1CAF4B" w14:textId="77777777" w:rsidR="00414E78" w:rsidRPr="000F56E9" w:rsidRDefault="00414E78" w:rsidP="00414E78">
      <w:pPr>
        <w:numPr>
          <w:ilvl w:val="1"/>
          <w:numId w:val="1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frameworks like </w:t>
      </w:r>
      <w:r w:rsidRPr="000F56E9">
        <w:rPr>
          <w:rFonts w:ascii="Times New Roman" w:eastAsiaTheme="majorEastAsia" w:hAnsi="Times New Roman" w:cs="Times New Roman"/>
          <w:color w:val="000000" w:themeColor="text1"/>
          <w:sz w:val="24"/>
          <w:szCs w:val="24"/>
          <w:bdr w:val="none" w:sz="0" w:space="0" w:color="auto" w:frame="1"/>
        </w:rPr>
        <w:t>Django</w:t>
      </w:r>
      <w:r w:rsidRPr="000F56E9">
        <w:rPr>
          <w:rFonts w:ascii="Times New Roman" w:hAnsi="Times New Roman" w:cs="Times New Roman"/>
          <w:color w:val="000000" w:themeColor="text1"/>
          <w:sz w:val="24"/>
          <w:szCs w:val="24"/>
        </w:rPr>
        <w:t> (used by YouTube, Instagram, Dropbox)</w:t>
      </w:r>
    </w:p>
    <w:p w14:paraId="637D9F25" w14:textId="77777777" w:rsidR="00414E78" w:rsidRPr="000F56E9" w:rsidRDefault="00414E78" w:rsidP="00414E78">
      <w:pPr>
        <w:numPr>
          <w:ilvl w:val="1"/>
          <w:numId w:val="1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Image processing (like </w:t>
      </w:r>
      <w:r w:rsidRPr="000F56E9">
        <w:rPr>
          <w:rFonts w:ascii="Times New Roman" w:eastAsiaTheme="majorEastAsia" w:hAnsi="Times New Roman" w:cs="Times New Roman"/>
          <w:color w:val="000000" w:themeColor="text1"/>
          <w:sz w:val="24"/>
          <w:szCs w:val="24"/>
          <w:bdr w:val="none" w:sz="0" w:space="0" w:color="auto" w:frame="1"/>
        </w:rPr>
        <w:t>Opencv</w:t>
      </w:r>
      <w:r w:rsidRPr="000F56E9">
        <w:rPr>
          <w:rFonts w:ascii="Times New Roman" w:hAnsi="Times New Roman" w:cs="Times New Roman"/>
          <w:color w:val="000000" w:themeColor="text1"/>
          <w:sz w:val="24"/>
          <w:szCs w:val="24"/>
        </w:rPr>
        <w:t>, Pillow)</w:t>
      </w:r>
    </w:p>
    <w:p w14:paraId="654F328B" w14:textId="77777777" w:rsidR="00414E78" w:rsidRPr="000F56E9" w:rsidRDefault="00414E78" w:rsidP="00414E78">
      <w:pPr>
        <w:numPr>
          <w:ilvl w:val="1"/>
          <w:numId w:val="1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scraping (like Scrapy, BeautifulSoup, Selenium)</w:t>
      </w:r>
    </w:p>
    <w:p w14:paraId="2A52F21D" w14:textId="77777777" w:rsidR="00414E78" w:rsidRPr="000F56E9" w:rsidRDefault="00414E78" w:rsidP="00414E78">
      <w:pPr>
        <w:numPr>
          <w:ilvl w:val="1"/>
          <w:numId w:val="1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Test frameworks</w:t>
      </w:r>
    </w:p>
    <w:p w14:paraId="4B1F006D" w14:textId="77777777" w:rsidR="0079605E" w:rsidRDefault="00414E78" w:rsidP="00414E78">
      <w:pPr>
        <w:numPr>
          <w:ilvl w:val="1"/>
          <w:numId w:val="19"/>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Multimedia</w:t>
      </w:r>
    </w:p>
    <w:p w14:paraId="7F6030C8" w14:textId="77777777" w:rsidR="00414E78" w:rsidRPr="0079605E" w:rsidRDefault="00414E78" w:rsidP="0079605E">
      <w:pPr>
        <w:shd w:val="clear" w:color="auto" w:fill="FFFFFF"/>
        <w:spacing w:after="0" w:line="360" w:lineRule="auto"/>
        <w:ind w:left="-90"/>
        <w:jc w:val="both"/>
        <w:textAlignment w:val="baseline"/>
        <w:rPr>
          <w:rFonts w:ascii="Times New Roman" w:hAnsi="Times New Roman" w:cs="Times New Roman"/>
          <w:color w:val="000000" w:themeColor="text1"/>
          <w:sz w:val="24"/>
          <w:szCs w:val="24"/>
        </w:rPr>
      </w:pPr>
      <w:r w:rsidRPr="0079605E">
        <w:rPr>
          <w:rFonts w:ascii="Times New Roman" w:hAnsi="Times New Roman" w:cs="Times New Roman"/>
          <w:b/>
          <w:sz w:val="28"/>
          <w:szCs w:val="28"/>
        </w:rPr>
        <w:t>Advantages  of  Python :-</w:t>
      </w:r>
    </w:p>
    <w:p w14:paraId="283C6B09" w14:textId="77777777" w:rsidR="00414E78" w:rsidRPr="000F56E9" w:rsidRDefault="00414E78" w:rsidP="0079605E">
      <w:pPr>
        <w:pStyle w:val="NormalWeb"/>
        <w:shd w:val="clear" w:color="auto" w:fill="FFFFFF"/>
        <w:spacing w:before="0" w:beforeAutospacing="0" w:after="240" w:afterAutospacing="0" w:line="360" w:lineRule="auto"/>
        <w:ind w:right="210"/>
        <w:jc w:val="both"/>
        <w:textAlignment w:val="baseline"/>
        <w:rPr>
          <w:color w:val="000000" w:themeColor="text1"/>
        </w:rPr>
      </w:pPr>
      <w:r w:rsidRPr="000F56E9">
        <w:rPr>
          <w:color w:val="000000" w:themeColor="text1"/>
        </w:rPr>
        <w:t>Let’s see how Python dominates over other languages.</w:t>
      </w:r>
    </w:p>
    <w:p w14:paraId="30E2EDD8" w14:textId="77777777" w:rsidR="00414E78" w:rsidRPr="000F56E9" w:rsidRDefault="00414E78" w:rsidP="0079605E">
      <w:pPr>
        <w:pStyle w:val="Heading2"/>
        <w:ind w:left="0"/>
      </w:pPr>
      <w:r w:rsidRPr="000F56E9">
        <w:t>1. Extensive Libraries</w:t>
      </w:r>
      <w:r w:rsidRPr="000F56E9">
        <w:tab/>
      </w:r>
    </w:p>
    <w:p w14:paraId="0CCB4C71"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downloads with an extensive library and it </w:t>
      </w:r>
      <w:r w:rsidRPr="000F56E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0F56E9">
        <w:rPr>
          <w:color w:val="000000" w:themeColor="text1"/>
        </w:rPr>
        <w:t> So, we don’t have to write the complete code for that manually.</w:t>
      </w:r>
    </w:p>
    <w:p w14:paraId="6E403DC6" w14:textId="77777777" w:rsidR="00414E78" w:rsidRPr="000F56E9" w:rsidRDefault="00414E78" w:rsidP="0079605E">
      <w:pPr>
        <w:pStyle w:val="Heading2"/>
        <w:ind w:left="0"/>
      </w:pPr>
      <w:r w:rsidRPr="000F56E9">
        <w:t>2. Extensible</w:t>
      </w:r>
    </w:p>
    <w:p w14:paraId="318ED402"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we have seen earlier, Python can be</w:t>
      </w:r>
      <w:r w:rsidRPr="000F56E9">
        <w:rPr>
          <w:rStyle w:val="Strong"/>
          <w:rFonts w:eastAsiaTheme="majorEastAsia"/>
          <w:color w:val="000000" w:themeColor="text1"/>
          <w:bdr w:val="none" w:sz="0" w:space="0" w:color="auto" w:frame="1"/>
        </w:rPr>
        <w:t> extended to other languages</w:t>
      </w:r>
      <w:r w:rsidRPr="000F56E9">
        <w:rPr>
          <w:color w:val="000000" w:themeColor="text1"/>
        </w:rPr>
        <w:t>. You can write some of your code in languages like C++ or C. This comes in handy, especially in projects.</w:t>
      </w:r>
    </w:p>
    <w:p w14:paraId="4F682CF6" w14:textId="77777777" w:rsidR="00414E78" w:rsidRPr="000F56E9" w:rsidRDefault="00414E78" w:rsidP="0079605E">
      <w:pPr>
        <w:pStyle w:val="Heading2"/>
        <w:ind w:left="0"/>
      </w:pPr>
      <w:r w:rsidRPr="000F56E9">
        <w:t>3. Embeddable</w:t>
      </w:r>
    </w:p>
    <w:p w14:paraId="6A91CA35"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Complimentary to extensibility, Python is embeddable as well. You can put your Python code in your source code of a different language, like C++. This lets us add </w:t>
      </w:r>
      <w:r w:rsidRPr="000F56E9">
        <w:rPr>
          <w:rStyle w:val="Strong"/>
          <w:rFonts w:eastAsiaTheme="majorEastAsia"/>
          <w:color w:val="000000" w:themeColor="text1"/>
          <w:bdr w:val="none" w:sz="0" w:space="0" w:color="auto" w:frame="1"/>
        </w:rPr>
        <w:t>scripting capabilities</w:t>
      </w:r>
      <w:r w:rsidRPr="000F56E9">
        <w:rPr>
          <w:b/>
          <w:color w:val="000000" w:themeColor="text1"/>
        </w:rPr>
        <w:t> </w:t>
      </w:r>
      <w:r w:rsidRPr="000F56E9">
        <w:rPr>
          <w:color w:val="000000" w:themeColor="text1"/>
        </w:rPr>
        <w:t>to our code in the other language.</w:t>
      </w:r>
    </w:p>
    <w:p w14:paraId="76074238" w14:textId="77777777" w:rsidR="00414E78" w:rsidRPr="000F56E9" w:rsidRDefault="00414E78" w:rsidP="0079605E">
      <w:pPr>
        <w:pStyle w:val="Heading2"/>
        <w:ind w:left="0"/>
      </w:pPr>
      <w:r w:rsidRPr="000F56E9">
        <w:t>4. Improved Productivity</w:t>
      </w:r>
    </w:p>
    <w:p w14:paraId="0F845EED"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The language’s simplicity and extensive libraries render programmers</w:t>
      </w:r>
      <w:r w:rsidRPr="000F56E9">
        <w:rPr>
          <w:rStyle w:val="Strong"/>
          <w:rFonts w:eastAsiaTheme="majorEastAsia"/>
          <w:color w:val="000000" w:themeColor="text1"/>
          <w:bdr w:val="none" w:sz="0" w:space="0" w:color="auto" w:frame="1"/>
        </w:rPr>
        <w:t> more productive</w:t>
      </w:r>
      <w:r w:rsidRPr="000F56E9">
        <w:rPr>
          <w:color w:val="000000" w:themeColor="text1"/>
        </w:rPr>
        <w:t> than languages like Java and C++ do. Also, the fact that you need to write less and get more things done.</w:t>
      </w:r>
    </w:p>
    <w:p w14:paraId="643A51E2" w14:textId="77777777" w:rsidR="00414E78" w:rsidRPr="000F56E9" w:rsidRDefault="00414E78" w:rsidP="0079605E">
      <w:pPr>
        <w:pStyle w:val="Heading2"/>
        <w:ind w:left="0"/>
      </w:pPr>
      <w:r w:rsidRPr="000F56E9">
        <w:t>5. IOT Opportunities</w:t>
      </w:r>
    </w:p>
    <w:p w14:paraId="2C643640" w14:textId="77777777" w:rsidR="00414E78" w:rsidRPr="000F56E9" w:rsidRDefault="00414E78" w:rsidP="0079605E">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Since Python forms the basis of new platforms like Raspberry Pi, it finds the future bright for the Internet Of Things. This is a way to connect the language with the real world.</w:t>
      </w:r>
    </w:p>
    <w:p w14:paraId="1B82055A" w14:textId="77777777" w:rsidR="00414E78" w:rsidRPr="000F56E9" w:rsidRDefault="00414E78" w:rsidP="00414E7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working with Java, you may have to create a class to print </w:t>
      </w:r>
      <w:r w:rsidRPr="000F56E9">
        <w:rPr>
          <w:rStyle w:val="Strong"/>
          <w:rFonts w:eastAsiaTheme="majorEastAsia"/>
          <w:color w:val="000000" w:themeColor="text1"/>
          <w:bdr w:val="none" w:sz="0" w:space="0" w:color="auto" w:frame="1"/>
        </w:rPr>
        <w:t>‘Hello World’</w:t>
      </w:r>
      <w:r w:rsidRPr="000F56E9">
        <w:rPr>
          <w:color w:val="000000" w:themeColor="text1"/>
        </w:rPr>
        <w:t>. But in Python, just a print statement will do. It is also quite </w:t>
      </w:r>
      <w:r w:rsidRPr="000F56E9">
        <w:rPr>
          <w:rStyle w:val="Strong"/>
          <w:rFonts w:eastAsiaTheme="majorEastAsia"/>
          <w:color w:val="000000" w:themeColor="text1"/>
          <w:bdr w:val="none" w:sz="0" w:space="0" w:color="auto" w:frame="1"/>
        </w:rPr>
        <w:t>easy to learn</w:t>
      </w:r>
      <w:r w:rsidRPr="000F56E9">
        <w:rPr>
          <w:b/>
          <w:color w:val="000000" w:themeColor="text1"/>
        </w:rPr>
        <w:t>,</w:t>
      </w:r>
      <w:r w:rsidRPr="000F56E9">
        <w:rPr>
          <w:rStyle w:val="Strong"/>
          <w:rFonts w:eastAsiaTheme="majorEastAsia"/>
          <w:color w:val="000000" w:themeColor="text1"/>
          <w:bdr w:val="none" w:sz="0" w:space="0" w:color="auto" w:frame="1"/>
        </w:rPr>
        <w:t> understand</w:t>
      </w:r>
      <w:r w:rsidRPr="000F56E9">
        <w:rPr>
          <w:b/>
          <w:color w:val="000000" w:themeColor="text1"/>
        </w:rPr>
        <w:t xml:space="preserve">, </w:t>
      </w:r>
      <w:r w:rsidRPr="000F56E9">
        <w:rPr>
          <w:color w:val="000000" w:themeColor="text1"/>
        </w:rPr>
        <w:t>and</w:t>
      </w:r>
      <w:r w:rsidRPr="000F56E9">
        <w:rPr>
          <w:b/>
          <w:color w:val="000000" w:themeColor="text1"/>
        </w:rPr>
        <w:t> </w:t>
      </w:r>
      <w:r w:rsidRPr="000F56E9">
        <w:rPr>
          <w:rStyle w:val="Strong"/>
          <w:rFonts w:eastAsiaTheme="majorEastAsia"/>
          <w:color w:val="000000" w:themeColor="text1"/>
          <w:bdr w:val="none" w:sz="0" w:space="0" w:color="auto" w:frame="1"/>
        </w:rPr>
        <w:t>code</w:t>
      </w:r>
      <w:r w:rsidRPr="000F56E9">
        <w:rPr>
          <w:b/>
          <w:color w:val="000000" w:themeColor="text1"/>
        </w:rPr>
        <w:t>.</w:t>
      </w:r>
      <w:r w:rsidRPr="000F56E9">
        <w:rPr>
          <w:color w:val="000000" w:themeColor="text1"/>
        </w:rPr>
        <w:t xml:space="preserve"> This is why when people pick up Python, they have a hard time adjusting to other more verbose languages like Java.</w:t>
      </w:r>
    </w:p>
    <w:p w14:paraId="661407D6" w14:textId="77777777" w:rsidR="00414E78" w:rsidRPr="000F56E9" w:rsidRDefault="00414E78" w:rsidP="0079605E">
      <w:pPr>
        <w:pStyle w:val="Heading2"/>
        <w:ind w:left="0"/>
      </w:pPr>
      <w:r w:rsidRPr="000F56E9">
        <w:t>7. Readable</w:t>
      </w:r>
    </w:p>
    <w:p w14:paraId="297D9B26" w14:textId="77777777" w:rsidR="00414E78" w:rsidRPr="000F56E9" w:rsidRDefault="00414E78" w:rsidP="00414E7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 xml:space="preserve">Because it is not such a verbose language, reading Python is much like reading English. This is the reason why it is so easy to learn, understand, and code. It also does not need </w:t>
      </w:r>
      <w:r w:rsidRPr="000F56E9">
        <w:rPr>
          <w:color w:val="000000" w:themeColor="text1"/>
        </w:rPr>
        <w:lastRenderedPageBreak/>
        <w:t>curly braces to define blocks, and </w:t>
      </w:r>
      <w:r w:rsidRPr="000F56E9">
        <w:rPr>
          <w:rStyle w:val="Strong"/>
          <w:rFonts w:eastAsiaTheme="majorEastAsia"/>
          <w:color w:val="000000" w:themeColor="text1"/>
          <w:bdr w:val="none" w:sz="0" w:space="0" w:color="auto" w:frame="1"/>
        </w:rPr>
        <w:t>indentation is mandatory</w:t>
      </w:r>
      <w:r w:rsidRPr="000F56E9">
        <w:rPr>
          <w:b/>
          <w:color w:val="000000" w:themeColor="text1"/>
        </w:rPr>
        <w:t>.</w:t>
      </w:r>
      <w:r w:rsidRPr="000F56E9">
        <w:rPr>
          <w:color w:val="000000" w:themeColor="text1"/>
        </w:rPr>
        <w:t xml:space="preserve"> This further aids the readability of the code.</w:t>
      </w:r>
    </w:p>
    <w:p w14:paraId="52B5C4B0" w14:textId="77777777" w:rsidR="00414E78" w:rsidRPr="000F56E9" w:rsidRDefault="00414E78" w:rsidP="0079605E">
      <w:pPr>
        <w:pStyle w:val="Heading2"/>
        <w:ind w:left="0"/>
      </w:pPr>
      <w:r w:rsidRPr="000F56E9">
        <w:t>8. Object-Oriented</w:t>
      </w:r>
    </w:p>
    <w:p w14:paraId="22478382" w14:textId="77777777" w:rsidR="00414E78" w:rsidRPr="000F56E9" w:rsidRDefault="00414E78" w:rsidP="00414E7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This language supports both the </w:t>
      </w:r>
      <w:r w:rsidRPr="000F56E9">
        <w:rPr>
          <w:rStyle w:val="Strong"/>
          <w:rFonts w:eastAsiaTheme="majorEastAsia"/>
          <w:color w:val="000000" w:themeColor="text1"/>
          <w:bdr w:val="none" w:sz="0" w:space="0" w:color="auto" w:frame="1"/>
        </w:rPr>
        <w:t>procedural and object-oriented</w:t>
      </w:r>
      <w:r w:rsidRPr="000F56E9">
        <w:rPr>
          <w:b/>
          <w:color w:val="000000" w:themeColor="text1"/>
        </w:rPr>
        <w:t> </w:t>
      </w:r>
      <w:r w:rsidRPr="000F56E9">
        <w:rPr>
          <w:color w:val="000000" w:themeColor="text1"/>
        </w:rPr>
        <w:t>programming paradigms. While functions help us with code reusability, classes and objects let us model the real world. A class allows the </w:t>
      </w:r>
      <w:r w:rsidRPr="000F56E9">
        <w:rPr>
          <w:rStyle w:val="Strong"/>
          <w:rFonts w:eastAsiaTheme="majorEastAsia"/>
          <w:color w:val="000000" w:themeColor="text1"/>
          <w:bdr w:val="none" w:sz="0" w:space="0" w:color="auto" w:frame="1"/>
        </w:rPr>
        <w:t>encapsulation of data</w:t>
      </w:r>
      <w:r w:rsidRPr="000F56E9">
        <w:rPr>
          <w:color w:val="000000" w:themeColor="text1"/>
        </w:rPr>
        <w:t> and functions into one.</w:t>
      </w:r>
    </w:p>
    <w:p w14:paraId="2C8CD776" w14:textId="77777777" w:rsidR="00414E78" w:rsidRPr="000F56E9" w:rsidRDefault="00414E78" w:rsidP="0079605E">
      <w:pPr>
        <w:pStyle w:val="Heading2"/>
        <w:ind w:left="0"/>
      </w:pPr>
      <w:r w:rsidRPr="000F56E9">
        <w:t>9. Free and Open-Source</w:t>
      </w:r>
    </w:p>
    <w:p w14:paraId="32329D6A" w14:textId="77777777" w:rsidR="00414E78" w:rsidRPr="000F56E9" w:rsidRDefault="00414E78" w:rsidP="00414E7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Like we said earlier, Python is </w:t>
      </w:r>
      <w:r w:rsidRPr="000F56E9">
        <w:rPr>
          <w:rStyle w:val="Strong"/>
          <w:rFonts w:eastAsiaTheme="majorEastAsia"/>
          <w:color w:val="000000" w:themeColor="text1"/>
          <w:bdr w:val="none" w:sz="0" w:space="0" w:color="auto" w:frame="1"/>
        </w:rPr>
        <w:t>freely available</w:t>
      </w:r>
      <w:r w:rsidRPr="000F56E9">
        <w:rPr>
          <w:b/>
          <w:color w:val="000000" w:themeColor="text1"/>
        </w:rPr>
        <w:t>.</w:t>
      </w:r>
      <w:r w:rsidRPr="000F56E9">
        <w:rPr>
          <w:color w:val="000000" w:themeColor="text1"/>
        </w:rPr>
        <w:t xml:space="preserve"> But not only can you</w:t>
      </w:r>
      <w:r w:rsidRPr="000F56E9">
        <w:rPr>
          <w:b/>
          <w:color w:val="000000" w:themeColor="text1"/>
        </w:rPr>
        <w:t> </w:t>
      </w:r>
      <w:hyperlink r:id="rId42" w:history="1">
        <w:r w:rsidRPr="000F56E9">
          <w:rPr>
            <w:rStyle w:val="Strong"/>
            <w:rFonts w:eastAsiaTheme="majorEastAsia"/>
            <w:color w:val="000000" w:themeColor="text1"/>
            <w:bdr w:val="none" w:sz="0" w:space="0" w:color="auto" w:frame="1"/>
          </w:rPr>
          <w:t>download Python</w:t>
        </w:r>
      </w:hyperlink>
      <w:r w:rsidRPr="000F56E9">
        <w:rPr>
          <w:color w:val="000000" w:themeColor="text1"/>
        </w:rPr>
        <w:t> for free, but you can also download its source code, make changes to it, and even distribute it. It downloads with an extensive collection of libraries to help you with your tasks.</w:t>
      </w:r>
    </w:p>
    <w:p w14:paraId="5ACDB34A" w14:textId="77777777" w:rsidR="00414E78" w:rsidRPr="000F56E9" w:rsidRDefault="00414E78" w:rsidP="0079605E">
      <w:pPr>
        <w:pStyle w:val="Heading2"/>
        <w:ind w:left="0"/>
        <w:rPr>
          <w:i/>
        </w:rPr>
      </w:pPr>
      <w:r w:rsidRPr="000F56E9">
        <w:t>10. Portable</w:t>
      </w:r>
    </w:p>
    <w:p w14:paraId="2063F82C" w14:textId="77777777" w:rsidR="00414E78" w:rsidRPr="000F56E9" w:rsidRDefault="00414E78" w:rsidP="00414E7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you code your project in a language like C++, you may need to make some changes to it if you want to run it on another platform. But it isn’t the same with Python. Here, you need to</w:t>
      </w:r>
      <w:r w:rsidRPr="000F56E9">
        <w:rPr>
          <w:rStyle w:val="Strong"/>
          <w:rFonts w:eastAsiaTheme="majorEastAsia"/>
          <w:color w:val="000000" w:themeColor="text1"/>
          <w:bdr w:val="none" w:sz="0" w:space="0" w:color="auto" w:frame="1"/>
        </w:rPr>
        <w:t> code only once</w:t>
      </w:r>
      <w:r w:rsidRPr="000F56E9">
        <w:rPr>
          <w:color w:val="000000" w:themeColor="text1"/>
        </w:rPr>
        <w:t>, and you can run it anywhere. This is called </w:t>
      </w:r>
      <w:r w:rsidRPr="000F56E9">
        <w:rPr>
          <w:rStyle w:val="Strong"/>
          <w:rFonts w:eastAsiaTheme="majorEastAsia"/>
          <w:color w:val="000000" w:themeColor="text1"/>
          <w:bdr w:val="none" w:sz="0" w:space="0" w:color="auto" w:frame="1"/>
        </w:rPr>
        <w:t>Write Once Run Anywhere (WORA)</w:t>
      </w:r>
      <w:r w:rsidRPr="000F56E9">
        <w:rPr>
          <w:color w:val="000000" w:themeColor="text1"/>
        </w:rPr>
        <w:t>. However, you need to be careful enough not to include any system-dependent features.</w:t>
      </w:r>
    </w:p>
    <w:p w14:paraId="3634851B" w14:textId="77777777" w:rsidR="00414E78" w:rsidRPr="000F56E9" w:rsidRDefault="00414E78" w:rsidP="0079605E">
      <w:pPr>
        <w:pStyle w:val="Heading2"/>
        <w:ind w:left="0"/>
      </w:pPr>
      <w:r w:rsidRPr="000F56E9">
        <w:t>11. Interpreted</w:t>
      </w:r>
    </w:p>
    <w:p w14:paraId="17E31D79" w14:textId="77777777" w:rsidR="00414E78" w:rsidRPr="000F56E9" w:rsidRDefault="00414E78" w:rsidP="00414E78">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Lastly, we will say that it is an interpreted language. Since statements are executed one by one, </w:t>
      </w:r>
      <w:r w:rsidRPr="000F56E9">
        <w:rPr>
          <w:rStyle w:val="Strong"/>
          <w:rFonts w:eastAsiaTheme="majorEastAsia"/>
          <w:color w:val="000000" w:themeColor="text1"/>
          <w:bdr w:val="none" w:sz="0" w:space="0" w:color="auto" w:frame="1"/>
        </w:rPr>
        <w:t>debugging is easier</w:t>
      </w:r>
      <w:r w:rsidRPr="000F56E9">
        <w:rPr>
          <w:color w:val="000000" w:themeColor="text1"/>
        </w:rPr>
        <w:t> than in compiled languages.</w:t>
      </w:r>
    </w:p>
    <w:p w14:paraId="7EEE7B6D" w14:textId="77777777" w:rsidR="00414E78" w:rsidRPr="00625BA2" w:rsidRDefault="00414E78" w:rsidP="00625BA2">
      <w:pPr>
        <w:pStyle w:val="NormalWeb"/>
        <w:shd w:val="clear" w:color="auto" w:fill="FFFFFF"/>
        <w:spacing w:before="0" w:beforeAutospacing="0" w:after="0" w:afterAutospacing="0" w:line="360" w:lineRule="auto"/>
        <w:ind w:left="180" w:right="300"/>
        <w:jc w:val="both"/>
        <w:textAlignment w:val="baseline"/>
        <w:rPr>
          <w:rFonts w:eastAsiaTheme="minorEastAsia"/>
          <w:iCs/>
          <w:color w:val="000000" w:themeColor="text1"/>
          <w:bdr w:val="none" w:sz="0" w:space="0" w:color="auto" w:frame="1"/>
        </w:rPr>
      </w:pPr>
      <w:r w:rsidRPr="00C21703">
        <w:rPr>
          <w:rStyle w:val="Emphasis"/>
          <w:rFonts w:eastAsiaTheme="minorEastAsia"/>
          <w:color w:val="000000" w:themeColor="text1"/>
          <w:bdr w:val="none" w:sz="0" w:space="0" w:color="auto" w:frame="1"/>
        </w:rPr>
        <w:t>Any doubts till now in the advantages of Python? Mention in the comment section.</w:t>
      </w:r>
    </w:p>
    <w:p w14:paraId="1E0207F3" w14:textId="77777777" w:rsidR="00414E78" w:rsidRPr="000F56E9" w:rsidRDefault="00625BA2" w:rsidP="00414E78">
      <w:pPr>
        <w:pStyle w:val="Heading1"/>
        <w:rPr>
          <w:sz w:val="32"/>
          <w:szCs w:val="32"/>
        </w:rPr>
      </w:pPr>
      <w:r>
        <w:rPr>
          <w:sz w:val="32"/>
          <w:szCs w:val="32"/>
        </w:rPr>
        <w:t>A</w:t>
      </w:r>
      <w:r w:rsidR="00414E78" w:rsidRPr="000F56E9">
        <w:rPr>
          <w:sz w:val="32"/>
          <w:szCs w:val="32"/>
        </w:rPr>
        <w:t>dvantages of Python Over Other Languages :</w:t>
      </w:r>
    </w:p>
    <w:p w14:paraId="4EF7B8CA" w14:textId="77777777" w:rsidR="00414E78" w:rsidRPr="000F56E9" w:rsidRDefault="00414E78" w:rsidP="0079605E">
      <w:pPr>
        <w:pStyle w:val="Heading2"/>
        <w:ind w:left="0"/>
      </w:pPr>
      <w:r w:rsidRPr="000F56E9">
        <w:t>1. Less Coding</w:t>
      </w:r>
    </w:p>
    <w:p w14:paraId="1078EA1D" w14:textId="77777777" w:rsidR="00414E78" w:rsidRPr="000F56E9" w:rsidRDefault="00414E78" w:rsidP="00414E78">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9BA0E04" w14:textId="77777777" w:rsidR="00414E78" w:rsidRPr="000F56E9" w:rsidRDefault="00414E78" w:rsidP="0079605E">
      <w:pPr>
        <w:pStyle w:val="Heading2"/>
        <w:ind w:left="0"/>
      </w:pPr>
      <w:r w:rsidRPr="000F56E9">
        <w:t>2. Affordable</w:t>
      </w:r>
    </w:p>
    <w:p w14:paraId="41B85AC3" w14:textId="77777777" w:rsidR="00414E78" w:rsidRPr="000F56E9" w:rsidRDefault="00414E78" w:rsidP="00414E78">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587EC43A" w14:textId="77777777" w:rsidR="00414E78" w:rsidRPr="000F56E9" w:rsidRDefault="00414E78" w:rsidP="00414E78">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r w:rsidRPr="000F56E9">
        <w:rPr>
          <w:rStyle w:val="Strong"/>
          <w:rFonts w:eastAsiaTheme="majorEastAsia"/>
          <w:color w:val="000000" w:themeColor="text1"/>
          <w:bdr w:val="none" w:sz="0" w:space="0" w:color="auto" w:frame="1"/>
        </w:rPr>
        <w:lastRenderedPageBreak/>
        <w:t>The 2019 Github annual survey showed us that Python has overtaken Java in the most popular programming language category.</w:t>
      </w:r>
    </w:p>
    <w:p w14:paraId="123AD9A9" w14:textId="77777777" w:rsidR="00414E78" w:rsidRPr="000F56E9" w:rsidRDefault="00414E78" w:rsidP="00414E78">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p>
    <w:p w14:paraId="76BCF425" w14:textId="77777777" w:rsidR="00414E78" w:rsidRPr="000F56E9" w:rsidRDefault="00414E78" w:rsidP="0079605E">
      <w:pPr>
        <w:pStyle w:val="Heading2"/>
        <w:ind w:left="0"/>
      </w:pPr>
      <w:r w:rsidRPr="000F56E9">
        <w:t>3. Python is for Everyone</w:t>
      </w:r>
    </w:p>
    <w:p w14:paraId="49EF21C8"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43" w:history="1">
        <w:r w:rsidRPr="000F56E9">
          <w:rPr>
            <w:rStyle w:val="Strong"/>
            <w:rFonts w:eastAsiaTheme="majorEastAsia"/>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14:paraId="75EFD6AF"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0D0C0066" w14:textId="77777777" w:rsidR="00414E78" w:rsidRDefault="00632784" w:rsidP="00632784">
      <w:pPr>
        <w:pStyle w:val="Heading2"/>
        <w:ind w:left="0"/>
      </w:pPr>
      <w:r>
        <w:t xml:space="preserve">  </w:t>
      </w:r>
      <w:r w:rsidR="00414E78" w:rsidRPr="000F56E9">
        <w:t>Disadvantages of Python</w:t>
      </w:r>
      <w:r>
        <w:t>:-</w:t>
      </w:r>
    </w:p>
    <w:p w14:paraId="2077F03F" w14:textId="77777777" w:rsidR="00632784" w:rsidRPr="00632784" w:rsidRDefault="00632784" w:rsidP="00632784">
      <w:pPr>
        <w:rPr>
          <w:lang w:bidi="en-US"/>
        </w:rPr>
      </w:pPr>
    </w:p>
    <w:p w14:paraId="3448544A" w14:textId="77777777" w:rsidR="00414E78" w:rsidRPr="000F56E9" w:rsidRDefault="00414E78" w:rsidP="00414E7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So far, we’ve seen why Python is a great choice for your project. But if you choose it, you should be aware of its consequences as well. Let’s now see the downsides of choosing Python over another language.</w:t>
      </w:r>
    </w:p>
    <w:p w14:paraId="55D66596" w14:textId="77777777" w:rsidR="00414E78" w:rsidRPr="000F56E9" w:rsidRDefault="00414E78" w:rsidP="00414E7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Speed Limitations</w:t>
      </w:r>
    </w:p>
    <w:p w14:paraId="1D040901"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We have seen that Python code is executed line by line. But since </w:t>
      </w:r>
      <w:hyperlink r:id="rId44" w:history="1">
        <w:r w:rsidRPr="000F56E9">
          <w:rPr>
            <w:rStyle w:val="Hyperlink"/>
            <w:rFonts w:eastAsiaTheme="majorEastAsia"/>
            <w:color w:val="000000" w:themeColor="text1"/>
            <w:bdr w:val="none" w:sz="0" w:space="0" w:color="auto" w:frame="1"/>
          </w:rPr>
          <w:t>Python</w:t>
        </w:r>
      </w:hyperlink>
      <w:r w:rsidRPr="000F56E9">
        <w:rPr>
          <w:color w:val="000000" w:themeColor="text1"/>
        </w:rPr>
        <w:t> is interpreted, it often results in </w:t>
      </w:r>
      <w:r w:rsidRPr="000F56E9">
        <w:rPr>
          <w:rStyle w:val="Strong"/>
          <w:rFonts w:eastAsiaTheme="majorEastAsia"/>
          <w:color w:val="000000" w:themeColor="text1"/>
          <w:bdr w:val="none" w:sz="0" w:space="0" w:color="auto" w:frame="1"/>
        </w:rPr>
        <w:t>slow execution</w:t>
      </w:r>
      <w:r w:rsidRPr="000F56E9">
        <w:rPr>
          <w:color w:val="000000" w:themeColor="text1"/>
        </w:rPr>
        <w:t>. This, however, isn’t a problem unless speed is a focal point for the project. In other words, unless high speed is a requirement, the benefits offered by Python are enough to distract us from its speed limitations.</w:t>
      </w:r>
    </w:p>
    <w:p w14:paraId="3EDA3937" w14:textId="77777777" w:rsidR="00414E78" w:rsidRPr="000F56E9" w:rsidRDefault="00414E78" w:rsidP="00414E7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Weak in Mobile Computing and Browsers</w:t>
      </w:r>
    </w:p>
    <w:p w14:paraId="54D1C241"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While it serves as an excellent server-side language, Python is much rarely seen on the </w:t>
      </w:r>
      <w:r w:rsidRPr="000F56E9">
        <w:rPr>
          <w:rStyle w:val="Strong"/>
          <w:rFonts w:eastAsiaTheme="majorEastAsia"/>
          <w:color w:val="000000" w:themeColor="text1"/>
          <w:bdr w:val="none" w:sz="0" w:space="0" w:color="auto" w:frame="1"/>
        </w:rPr>
        <w:t>client-side</w:t>
      </w:r>
      <w:r w:rsidRPr="000F56E9">
        <w:rPr>
          <w:color w:val="000000" w:themeColor="text1"/>
        </w:rPr>
        <w:t>. Besides that, it is rarely ever used to implement smartphone-based applications. One such application is called </w:t>
      </w:r>
      <w:r w:rsidRPr="000F56E9">
        <w:rPr>
          <w:rStyle w:val="Strong"/>
          <w:rFonts w:eastAsiaTheme="majorEastAsia"/>
          <w:color w:val="000000" w:themeColor="text1"/>
          <w:bdr w:val="none" w:sz="0" w:space="0" w:color="auto" w:frame="1"/>
        </w:rPr>
        <w:t>Carbonnelle</w:t>
      </w:r>
      <w:r w:rsidRPr="000F56E9">
        <w:rPr>
          <w:color w:val="000000" w:themeColor="text1"/>
        </w:rPr>
        <w:t>.</w:t>
      </w:r>
    </w:p>
    <w:p w14:paraId="0E161833" w14:textId="77777777" w:rsidR="00414E78" w:rsidRPr="000F56E9" w:rsidRDefault="00414E78" w:rsidP="00414E7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The reason it is not so famous despite the existence of Brython is that it isn’t that secure.</w:t>
      </w:r>
    </w:p>
    <w:p w14:paraId="00AB152D" w14:textId="77777777" w:rsidR="00414E78" w:rsidRPr="000F56E9" w:rsidRDefault="00414E78" w:rsidP="00414E7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3. Design Restrictions</w:t>
      </w:r>
    </w:p>
    <w:p w14:paraId="3E581F1D"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you know, Python is </w:t>
      </w:r>
      <w:r w:rsidRPr="000F56E9">
        <w:rPr>
          <w:rStyle w:val="Strong"/>
          <w:rFonts w:eastAsiaTheme="majorEastAsia"/>
          <w:color w:val="000000" w:themeColor="text1"/>
          <w:bdr w:val="none" w:sz="0" w:space="0" w:color="auto" w:frame="1"/>
        </w:rPr>
        <w:t>dynamically-typed</w:t>
      </w:r>
      <w:r w:rsidRPr="000F56E9">
        <w:rPr>
          <w:color w:val="000000" w:themeColor="text1"/>
        </w:rPr>
        <w:t>. This means that you don’t need to declare the type of variable while writing the code. It uses </w:t>
      </w:r>
      <w:r w:rsidRPr="000F56E9">
        <w:rPr>
          <w:rStyle w:val="Strong"/>
          <w:rFonts w:eastAsiaTheme="majorEastAsia"/>
          <w:color w:val="000000" w:themeColor="text1"/>
          <w:bdr w:val="none" w:sz="0" w:space="0" w:color="auto" w:frame="1"/>
        </w:rPr>
        <w:t>duck-typing</w:t>
      </w:r>
      <w:r w:rsidRPr="000F56E9">
        <w:rPr>
          <w:color w:val="000000" w:themeColor="text1"/>
        </w:rPr>
        <w:t xml:space="preserve">. But wait, what’s that? Well, it </w:t>
      </w:r>
      <w:r w:rsidRPr="000F56E9">
        <w:rPr>
          <w:color w:val="000000" w:themeColor="text1"/>
        </w:rPr>
        <w:lastRenderedPageBreak/>
        <w:t>just means that if it looks like a duck, it must be a duck. While this is easy on the programmers during coding, it can</w:t>
      </w:r>
      <w:r w:rsidRPr="000F56E9">
        <w:rPr>
          <w:rStyle w:val="Strong"/>
          <w:rFonts w:eastAsiaTheme="majorEastAsia"/>
          <w:color w:val="000000" w:themeColor="text1"/>
          <w:bdr w:val="none" w:sz="0" w:space="0" w:color="auto" w:frame="1"/>
        </w:rPr>
        <w:t> raise run-time errors</w:t>
      </w:r>
      <w:r w:rsidRPr="000F56E9">
        <w:rPr>
          <w:color w:val="000000" w:themeColor="text1"/>
        </w:rPr>
        <w:t>.</w:t>
      </w:r>
    </w:p>
    <w:p w14:paraId="55AE651D" w14:textId="77777777" w:rsidR="00414E78" w:rsidRPr="000F56E9" w:rsidRDefault="00414E78" w:rsidP="00414E7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4. Underdeveloped Database Access Layers</w:t>
      </w:r>
    </w:p>
    <w:p w14:paraId="1E69FD14" w14:textId="77777777" w:rsidR="00414E78" w:rsidRPr="000F56E9" w:rsidRDefault="00414E78" w:rsidP="00414E78">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Compared to more widely used technologies like </w:t>
      </w:r>
      <w:r w:rsidRPr="000F56E9">
        <w:rPr>
          <w:rStyle w:val="Strong"/>
          <w:rFonts w:eastAsiaTheme="majorEastAsia"/>
          <w:color w:val="000000" w:themeColor="text1"/>
          <w:bdr w:val="none" w:sz="0" w:space="0" w:color="auto" w:frame="1"/>
        </w:rPr>
        <w:t>JDBC (Java DataBase Connectivity)</w:t>
      </w:r>
      <w:r w:rsidRPr="000F56E9">
        <w:rPr>
          <w:color w:val="000000" w:themeColor="text1"/>
        </w:rPr>
        <w:t> and </w:t>
      </w:r>
      <w:r w:rsidRPr="000F56E9">
        <w:rPr>
          <w:rStyle w:val="Strong"/>
          <w:rFonts w:eastAsiaTheme="majorEastAsia"/>
          <w:color w:val="000000" w:themeColor="text1"/>
          <w:bdr w:val="none" w:sz="0" w:space="0" w:color="auto" w:frame="1"/>
        </w:rPr>
        <w:t>ODBC (Open DataBase Connectivity)</w:t>
      </w:r>
      <w:r w:rsidRPr="000F56E9">
        <w:rPr>
          <w:color w:val="000000" w:themeColor="text1"/>
        </w:rPr>
        <w:t>, Python’s database access layers are a bit underdeveloped. Consequently, it is less often applied in huge enterprises.</w:t>
      </w:r>
    </w:p>
    <w:p w14:paraId="631E9F30" w14:textId="77777777" w:rsidR="00414E78" w:rsidRPr="000F56E9" w:rsidRDefault="00414E78" w:rsidP="00414E78">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5. Simple</w:t>
      </w:r>
    </w:p>
    <w:p w14:paraId="28CDD3BF" w14:textId="77777777" w:rsidR="00414E78" w:rsidRPr="000F56E9" w:rsidRDefault="00414E78" w:rsidP="00414E78">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No, we’re not kidding. Python’s simplicity can indeed be a problem. Take my example. I don’t do Java, I’m more of a Python person. To me, its syntax is so simple that the verbosity of Java code seems unnecessary.</w:t>
      </w:r>
    </w:p>
    <w:p w14:paraId="7B412205" w14:textId="77777777" w:rsidR="00414E78" w:rsidRDefault="00414E78" w:rsidP="00625BA2">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This was all about the Advantages and Disadvantages of Python Programming Language.</w:t>
      </w:r>
    </w:p>
    <w:p w14:paraId="0CC31FA4" w14:textId="77777777" w:rsidR="00B90A9A" w:rsidRPr="000F56E9" w:rsidRDefault="00B90A9A" w:rsidP="00B90A9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45" w:history="1">
        <w:r w:rsidRPr="000F56E9">
          <w:rPr>
            <w:rStyle w:val="Strong"/>
            <w:rFonts w:eastAsiaTheme="majorEastAsia"/>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14:paraId="34A199F1" w14:textId="77777777" w:rsidR="00632784" w:rsidRDefault="00632784" w:rsidP="00B90A9A">
      <w:pPr>
        <w:pStyle w:val="Heading2"/>
        <w:ind w:left="0"/>
      </w:pPr>
    </w:p>
    <w:p w14:paraId="369B7157" w14:textId="77777777" w:rsidR="00414E78" w:rsidRPr="000F56E9" w:rsidRDefault="00414E78" w:rsidP="0079605E">
      <w:pPr>
        <w:pStyle w:val="Heading2"/>
        <w:ind w:left="0"/>
      </w:pPr>
      <w:r w:rsidRPr="000F56E9">
        <w:t>History of Python  : -</w:t>
      </w:r>
    </w:p>
    <w:p w14:paraId="0457F8B1" w14:textId="77777777" w:rsidR="00414E78" w:rsidRPr="000F56E9" w:rsidRDefault="00414E78" w:rsidP="00414E78">
      <w:pPr>
        <w:tabs>
          <w:tab w:val="left" w:pos="6148"/>
        </w:tabs>
        <w:spacing w:line="360" w:lineRule="auto"/>
        <w:ind w:left="180" w:right="210"/>
        <w:rPr>
          <w:rFonts w:ascii="Times New Roman" w:hAnsi="Times New Roman" w:cs="Times New Roman"/>
          <w:b/>
          <w:color w:val="000000" w:themeColor="text1"/>
          <w:sz w:val="28"/>
          <w:szCs w:val="28"/>
        </w:rPr>
      </w:pPr>
    </w:p>
    <w:p w14:paraId="3DEC48DC" w14:textId="77777777" w:rsidR="00414E78" w:rsidRPr="00174887" w:rsidRDefault="00414E78" w:rsidP="00174887">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0F56E9">
        <w:rPr>
          <w:rFonts w:ascii="Times New Roman" w:hAnsi="Times New Roman" w:cs="Times New Roman"/>
          <w:color w:val="000000" w:themeColor="text1"/>
          <w:sz w:val="24"/>
          <w:szCs w:val="24"/>
          <w:vertAlign w:val="superscript"/>
        </w:rPr>
        <w:t>1</w:t>
      </w:r>
      <w:r w:rsidRPr="000F56E9">
        <w:rPr>
          <w:rFonts w:ascii="Times New Roman" w:hAnsi="Times New Roman" w:cs="Times New Roman"/>
          <w:color w:val="000000" w:themeColor="text1"/>
          <w:sz w:val="24"/>
          <w:szCs w:val="24"/>
          <w:shd w:val="clear" w:color="auto" w:fill="FFFFFF"/>
        </w:rPr>
        <w:t xml:space="preserve">, Guido van Rossum said: "In the early 1980s, I worked as an </w:t>
      </w:r>
      <w:r w:rsidRPr="000F56E9">
        <w:rPr>
          <w:rFonts w:ascii="Times New Roman" w:hAnsi="Times New Roman" w:cs="Times New Roman"/>
          <w:color w:val="000000" w:themeColor="text1"/>
          <w:sz w:val="24"/>
          <w:szCs w:val="24"/>
          <w:shd w:val="clear" w:color="auto" w:fill="FFFFFF"/>
        </w:rPr>
        <w:lastRenderedPageBreak/>
        <w:t>implementer on a team building a language called ABC at Centrum voorWiskundeen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2CB4005B" w14:textId="77777777" w:rsidR="00632784" w:rsidRPr="000F56E9" w:rsidRDefault="00632784" w:rsidP="00625BA2">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p>
    <w:p w14:paraId="107E7422" w14:textId="77777777" w:rsidR="00414E78" w:rsidRPr="000F56E9" w:rsidRDefault="00414E78" w:rsidP="0079605E">
      <w:pPr>
        <w:pStyle w:val="Heading2"/>
        <w:ind w:left="0"/>
        <w:rPr>
          <w:shd w:val="clear" w:color="auto" w:fill="FFFFFF"/>
        </w:rPr>
      </w:pPr>
      <w:r w:rsidRPr="000F56E9">
        <w:rPr>
          <w:shd w:val="clear" w:color="auto" w:fill="FFFFFF"/>
        </w:rPr>
        <w:t>What is Machine Learning : -</w:t>
      </w:r>
    </w:p>
    <w:p w14:paraId="5E3A045B" w14:textId="77777777" w:rsidR="00414E78" w:rsidRPr="000F56E9" w:rsidRDefault="00414E78" w:rsidP="00414E78">
      <w:pPr>
        <w:rPr>
          <w:rFonts w:ascii="Times New Roman" w:hAnsi="Times New Roman" w:cs="Times New Roman"/>
        </w:rPr>
      </w:pPr>
    </w:p>
    <w:p w14:paraId="72C60640" w14:textId="77777777" w:rsidR="00414E78" w:rsidRPr="000F56E9" w:rsidRDefault="00414E78" w:rsidP="00414E78">
      <w:pPr>
        <w:pStyle w:val="NormalWeb"/>
        <w:shd w:val="clear" w:color="auto" w:fill="FFFFFF"/>
        <w:spacing w:before="0" w:beforeAutospacing="0" w:after="300" w:afterAutospacing="0" w:line="360" w:lineRule="auto"/>
        <w:ind w:left="180" w:right="210"/>
        <w:jc w:val="both"/>
        <w:rPr>
          <w:color w:val="000000" w:themeColor="text1"/>
        </w:rPr>
      </w:pPr>
      <w:r w:rsidRPr="000F56E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0F56E9">
        <w:rPr>
          <w:rStyle w:val="Emphasis"/>
          <w:rFonts w:eastAsiaTheme="minorEastAsia"/>
          <w:color w:val="000000" w:themeColor="text1"/>
        </w:rPr>
        <w:t>building models of data</w:t>
      </w:r>
      <w:r w:rsidRPr="000F56E9">
        <w:rPr>
          <w:color w:val="000000" w:themeColor="text1"/>
        </w:rPr>
        <w:t>.</w:t>
      </w:r>
    </w:p>
    <w:p w14:paraId="31EAB45F" w14:textId="77777777" w:rsidR="00414E78" w:rsidRPr="000F56E9" w:rsidRDefault="00414E78" w:rsidP="00414E78">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Fundamentally, machine learning involves building mathematical models to help understand data. "Learning" enters the fray when we give these models </w:t>
      </w:r>
      <w:r w:rsidRPr="000F56E9">
        <w:rPr>
          <w:rStyle w:val="Emphasis"/>
          <w:rFonts w:eastAsiaTheme="minorEastAsia"/>
          <w:color w:val="000000" w:themeColor="text1"/>
        </w:rPr>
        <w:t>tunable parameters</w:t>
      </w:r>
      <w:r w:rsidRPr="000F56E9">
        <w:rPr>
          <w:color w:val="000000" w:themeColor="text1"/>
        </w:rPr>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14166260" w14:textId="77777777" w:rsidR="00414E78" w:rsidRPr="000F56E9" w:rsidRDefault="00414E78" w:rsidP="0079605E">
      <w:pPr>
        <w:pStyle w:val="Heading2"/>
        <w:ind w:left="0"/>
      </w:pPr>
      <w:r w:rsidRPr="000F56E9">
        <w:lastRenderedPageBreak/>
        <w:t>Categories Of Machine Leaning :-</w:t>
      </w:r>
    </w:p>
    <w:p w14:paraId="39C8C9C1" w14:textId="77777777" w:rsidR="00414E78" w:rsidRPr="000F56E9" w:rsidRDefault="00414E78" w:rsidP="00414E78">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14:paraId="66F0B286" w14:textId="77777777" w:rsidR="00414E78" w:rsidRPr="000F56E9" w:rsidRDefault="00414E78" w:rsidP="00414E78">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14:paraId="3AFDAE79" w14:textId="77777777" w:rsidR="00414E78" w:rsidRPr="000F56E9" w:rsidRDefault="00414E78" w:rsidP="00414E78">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Unsupervised learning</w:t>
      </w:r>
      <w:r w:rsidRPr="000F56E9">
        <w:rPr>
          <w:color w:val="000000" w:themeColor="text1"/>
        </w:rPr>
        <w:t> involves modeling the features of a dataset without reference to any label, and is often described as "letting the dataset speak for itself." These models include 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311B3219" w14:textId="77777777" w:rsidR="00414E78" w:rsidRPr="000F56E9" w:rsidRDefault="00414E78" w:rsidP="0079605E">
      <w:pPr>
        <w:pStyle w:val="Heading2"/>
        <w:ind w:left="0"/>
      </w:pPr>
      <w:r w:rsidRPr="000F56E9">
        <w:t>Need for Machine Learning</w:t>
      </w:r>
    </w:p>
    <w:p w14:paraId="7B5DB043"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543FE99C"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w:t>
      </w:r>
      <w:r w:rsidRPr="000F56E9">
        <w:rPr>
          <w:color w:val="000000" w:themeColor="text1"/>
        </w:rPr>
        <w:lastRenderedPageBreak/>
        <w:t>to solve real-world problems with efficiency at a huge scale. That is why the need for machine learning arises.</w:t>
      </w:r>
    </w:p>
    <w:p w14:paraId="32F1D579" w14:textId="77777777" w:rsidR="00414E78" w:rsidRPr="000F56E9" w:rsidRDefault="00414E78" w:rsidP="0079605E">
      <w:pPr>
        <w:pStyle w:val="Heading2"/>
        <w:ind w:left="0"/>
      </w:pPr>
      <w:r w:rsidRPr="000F56E9">
        <w:t>Challenges in Machines Learning :-</w:t>
      </w:r>
    </w:p>
    <w:p w14:paraId="02974798" w14:textId="77777777" w:rsidR="00414E78" w:rsidRPr="000F56E9" w:rsidRDefault="00414E78" w:rsidP="00414E78">
      <w:pPr>
        <w:pStyle w:val="Heading2"/>
        <w:spacing w:line="360" w:lineRule="auto"/>
        <w:rPr>
          <w:bCs w:val="0"/>
          <w:color w:val="000000" w:themeColor="text1"/>
        </w:rPr>
      </w:pPr>
    </w:p>
    <w:p w14:paraId="00A25462"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6E8BF5FD"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Quality of data</w:t>
      </w:r>
      <w:r w:rsidRPr="000F56E9">
        <w:rPr>
          <w:color w:val="000000" w:themeColor="text1"/>
        </w:rPr>
        <w:t> − Having good-quality data for ML algorithms is one of the biggest challenges. Use of low-quality data leads to the problems related to data preprocessing and feature extraction.</w:t>
      </w:r>
    </w:p>
    <w:p w14:paraId="0A68D934"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Time-Consuming task</w:t>
      </w:r>
      <w:r w:rsidRPr="000F56E9">
        <w:rPr>
          <w:color w:val="000000" w:themeColor="text1"/>
        </w:rPr>
        <w:t> − Another challenge faced by ML models is the consumption of time especially for data acquisition, feature extraction and retrieval.</w:t>
      </w:r>
    </w:p>
    <w:p w14:paraId="73614EB8"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14:paraId="7715D6D6"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14:paraId="1BDFC276"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Issue of overfitting &amp; underfitting</w:t>
      </w:r>
      <w:r w:rsidRPr="000F56E9">
        <w:rPr>
          <w:color w:val="000000" w:themeColor="text1"/>
        </w:rPr>
        <w:t> − If the model is overfitting or underfitting, it cannot be represented well for the problem.</w:t>
      </w:r>
    </w:p>
    <w:p w14:paraId="7233DFF0"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 Another challenge ML model faces is too many features of data points. This can be a real hindrance.</w:t>
      </w:r>
    </w:p>
    <w:p w14:paraId="4B22E76F" w14:textId="77777777" w:rsidR="00414E78" w:rsidRPr="000F56E9" w:rsidRDefault="00414E78" w:rsidP="00414E78">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14:paraId="151560DF" w14:textId="77777777" w:rsidR="00414E78" w:rsidRPr="000F56E9" w:rsidRDefault="00414E78" w:rsidP="0079605E">
      <w:pPr>
        <w:pStyle w:val="Heading2"/>
        <w:ind w:left="0"/>
      </w:pPr>
      <w:r w:rsidRPr="000F56E9">
        <w:t>Applications of Machines Learning :-</w:t>
      </w:r>
    </w:p>
    <w:p w14:paraId="703212CA" w14:textId="77777777" w:rsidR="00414E78" w:rsidRPr="000F56E9" w:rsidRDefault="00414E78" w:rsidP="00414E78">
      <w:pPr>
        <w:pStyle w:val="Heading2"/>
        <w:spacing w:line="360" w:lineRule="auto"/>
        <w:rPr>
          <w:bCs w:val="0"/>
          <w:color w:val="000000" w:themeColor="text1"/>
        </w:rPr>
      </w:pPr>
    </w:p>
    <w:p w14:paraId="4C07D009" w14:textId="77777777" w:rsidR="00414E78" w:rsidRPr="000F56E9" w:rsidRDefault="00414E78" w:rsidP="00414E78">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62C4BE76"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14:paraId="30CBA2DD"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14:paraId="0F33C4A4"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14:paraId="500B7E93"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14:paraId="6403B3AD"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14:paraId="7D10F1B9"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14:paraId="0E164C68"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14:paraId="087DF18D"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Customer segmentation</w:t>
      </w:r>
    </w:p>
    <w:p w14:paraId="62A85170"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14:paraId="6E491DC3"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14:paraId="0607A726" w14:textId="77777777" w:rsidR="00414E78" w:rsidRPr="000F56E9" w:rsidRDefault="00414E78" w:rsidP="00414E78">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14:paraId="6EA40018" w14:textId="77777777" w:rsidR="00414E78" w:rsidRDefault="00414E78" w:rsidP="00625BA2">
      <w:pPr>
        <w:numPr>
          <w:ilvl w:val="0"/>
          <w:numId w:val="23"/>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14:paraId="24A487C4" w14:textId="77777777" w:rsidR="00625BA2" w:rsidRPr="00625BA2" w:rsidRDefault="00625BA2" w:rsidP="00625BA2">
      <w:pPr>
        <w:spacing w:before="100" w:beforeAutospacing="1" w:after="75" w:line="360" w:lineRule="auto"/>
        <w:ind w:left="180" w:right="120"/>
        <w:jc w:val="both"/>
        <w:rPr>
          <w:rFonts w:ascii="Times New Roman" w:hAnsi="Times New Roman" w:cs="Times New Roman"/>
          <w:color w:val="000000" w:themeColor="text1"/>
          <w:sz w:val="24"/>
          <w:szCs w:val="24"/>
        </w:rPr>
      </w:pPr>
    </w:p>
    <w:p w14:paraId="56F9252C" w14:textId="77777777" w:rsidR="00414E78" w:rsidRPr="000F56E9" w:rsidRDefault="00414E78" w:rsidP="00414E78">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t>How to Start Learning Machine Learning?</w:t>
      </w:r>
    </w:p>
    <w:p w14:paraId="2F13E0F4" w14:textId="77777777" w:rsidR="00414E78" w:rsidRPr="000F56E9" w:rsidRDefault="00414E78" w:rsidP="00625BA2">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rFonts w:eastAsiaTheme="majorEastAsia"/>
          <w:color w:val="000000" w:themeColor="text1"/>
          <w:bdr w:val="none" w:sz="0" w:space="0" w:color="auto" w:frame="1"/>
        </w:rPr>
        <w:t>“Machine Learning”</w:t>
      </w:r>
      <w:r w:rsidRPr="000F56E9">
        <w:rPr>
          <w:color w:val="000000" w:themeColor="text1"/>
        </w:rPr>
        <w:t> in 1959 and defined it as a </w:t>
      </w:r>
      <w:r w:rsidRPr="000F56E9">
        <w:rPr>
          <w:rStyle w:val="Strong"/>
          <w:rFonts w:eastAsiaTheme="majorEastAsia"/>
          <w:color w:val="000000" w:themeColor="text1"/>
          <w:bdr w:val="none" w:sz="0" w:space="0" w:color="auto" w:frame="1"/>
        </w:rPr>
        <w:t>“Field of study that gives computers the capability to learn without being explicitly programmed”.</w:t>
      </w:r>
      <w:r w:rsidRPr="000F56E9">
        <w:rPr>
          <w:color w:val="000000" w:themeColor="text1"/>
        </w:rPr>
        <w:t>And that was the beginning of Machine Learning! In modern times, Machine Learning is one of the most popular (if not the most!) career choices. According to </w:t>
      </w:r>
      <w:hyperlink r:id="rId46" w:tgtFrame="_blank" w:history="1">
        <w:r w:rsidRPr="000F56E9">
          <w:rPr>
            <w:rStyle w:val="Hyperlink"/>
            <w:color w:val="000000" w:themeColor="text1"/>
            <w:bdr w:val="none" w:sz="0" w:space="0" w:color="auto" w:frame="1"/>
          </w:rPr>
          <w:t>Indeed</w:t>
        </w:r>
      </w:hyperlink>
      <w:r w:rsidRPr="000F56E9">
        <w:rPr>
          <w:color w:val="000000" w:themeColor="text1"/>
        </w:rPr>
        <w:t>, Machine Learning Engineer Is The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rFonts w:eastAsiaTheme="majorEastAsia"/>
          <w:color w:val="000000" w:themeColor="text1"/>
          <w:bdr w:val="none" w:sz="0" w:space="0" w:color="auto" w:frame="1"/>
        </w:rPr>
        <w:t>$146,085</w:t>
      </w:r>
      <w:r w:rsidRPr="000F56E9">
        <w:rPr>
          <w:color w:val="000000" w:themeColor="text1"/>
        </w:rPr>
        <w:t> per year.</w:t>
      </w:r>
    </w:p>
    <w:p w14:paraId="28A9AD8F" w14:textId="77777777" w:rsidR="00414E78" w:rsidRPr="000F56E9" w:rsidRDefault="00414E78" w:rsidP="00414E78">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 xml:space="preserve">But there is still a lot of doubt about what exactly is Machine Learning and how to start learning it? So this article deals with the Basics of Machine Learning and also the path you </w:t>
      </w:r>
      <w:r w:rsidRPr="000F56E9">
        <w:rPr>
          <w:color w:val="000000" w:themeColor="text1"/>
          <w:shd w:val="clear" w:color="auto" w:fill="FFFFFF"/>
        </w:rPr>
        <w:lastRenderedPageBreak/>
        <w:t>can follow to eventually become a full-fledged Machine Learning Engineer. Now let’s get started!!!</w:t>
      </w:r>
    </w:p>
    <w:p w14:paraId="10741447" w14:textId="77777777" w:rsidR="00414E78" w:rsidRPr="000F56E9" w:rsidRDefault="00414E78" w:rsidP="0079605E">
      <w:pPr>
        <w:pStyle w:val="Heading3"/>
        <w:shd w:val="clear" w:color="auto" w:fill="FFFFFF"/>
        <w:spacing w:before="360" w:after="360" w:line="360" w:lineRule="auto"/>
        <w:ind w:left="0"/>
        <w:jc w:val="left"/>
        <w:textAlignment w:val="baseline"/>
        <w:rPr>
          <w:b w:val="0"/>
          <w:color w:val="000000" w:themeColor="text1"/>
          <w:sz w:val="28"/>
          <w:szCs w:val="28"/>
        </w:rPr>
      </w:pPr>
      <w:r w:rsidRPr="000F56E9">
        <w:rPr>
          <w:color w:val="000000" w:themeColor="text1"/>
          <w:sz w:val="28"/>
          <w:szCs w:val="28"/>
        </w:rPr>
        <w:t>How to start learning ML?</w:t>
      </w:r>
    </w:p>
    <w:p w14:paraId="503AACA7" w14:textId="77777777" w:rsidR="00414E78" w:rsidRPr="000F56E9" w:rsidRDefault="00414E78" w:rsidP="00414E7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14:paraId="75FE59BB" w14:textId="77777777" w:rsidR="00414E78" w:rsidRPr="000F56E9" w:rsidRDefault="00414E78" w:rsidP="00414E78">
      <w:pPr>
        <w:pStyle w:val="Heading3"/>
        <w:shd w:val="clear" w:color="auto" w:fill="FFFFFF"/>
        <w:spacing w:before="360" w:after="360" w:line="360" w:lineRule="auto"/>
        <w:ind w:left="90" w:right="210"/>
        <w:jc w:val="both"/>
        <w:textAlignment w:val="baseline"/>
        <w:rPr>
          <w:color w:val="000000" w:themeColor="text1"/>
        </w:rPr>
      </w:pPr>
      <w:r w:rsidRPr="000F56E9">
        <w:rPr>
          <w:color w:val="000000" w:themeColor="text1"/>
        </w:rPr>
        <w:t>Step 1 – Understand the Prerequisites</w:t>
      </w:r>
    </w:p>
    <w:p w14:paraId="39C55DAF" w14:textId="77777777" w:rsidR="00414E78" w:rsidRPr="000F56E9" w:rsidRDefault="00414E78" w:rsidP="00414E7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63A7DB10" w14:textId="77777777" w:rsidR="00414E78" w:rsidRPr="000F56E9" w:rsidRDefault="00414E78" w:rsidP="00414E7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14:paraId="398BE282" w14:textId="77777777" w:rsidR="00414E78" w:rsidRPr="000F56E9" w:rsidRDefault="00414E78" w:rsidP="00414E7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467D6C12" w14:textId="77777777" w:rsidR="00414E78" w:rsidRPr="000F56E9" w:rsidRDefault="00414E78" w:rsidP="00414E7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14:paraId="54A7B605" w14:textId="77777777" w:rsidR="00414E78" w:rsidRPr="000F56E9" w:rsidRDefault="00414E78" w:rsidP="00414E7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0F56E9">
        <w:rPr>
          <w:color w:val="000000" w:themeColor="text1"/>
        </w:rPr>
        <w:br/>
        <w:t xml:space="preserve">Some of the key concepts in statistics that are important are Statistical Significance, Probability Distributions, Hypothesis Testing, Regression, etc. Also, Bayesian Thinking is </w:t>
      </w:r>
      <w:r w:rsidRPr="000F56E9">
        <w:rPr>
          <w:color w:val="000000" w:themeColor="text1"/>
        </w:rPr>
        <w:lastRenderedPageBreak/>
        <w:t>also a very important part of ML which deals with various concepts like Conditional Probability, Priors, and Posteriors, Maximum Likelihood, etc.</w:t>
      </w:r>
    </w:p>
    <w:p w14:paraId="40FEC298" w14:textId="77777777" w:rsidR="00414E78" w:rsidRPr="000F56E9" w:rsidRDefault="00414E78" w:rsidP="00414E78">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(c) Learn Python</w:t>
      </w:r>
    </w:p>
    <w:p w14:paraId="087C26D3" w14:textId="77777777" w:rsidR="00414E78" w:rsidRPr="000F56E9" w:rsidRDefault="00414E78" w:rsidP="00414E78">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47" w:tgtFrame="_blank" w:history="1">
        <w:r w:rsidRPr="000F56E9">
          <w:rPr>
            <w:rStyle w:val="Hyperlink"/>
            <w:color w:val="000000" w:themeColor="text1"/>
            <w:bdr w:val="none" w:sz="0" w:space="0" w:color="auto" w:frame="1"/>
          </w:rPr>
          <w:t>Python</w:t>
        </w:r>
      </w:hyperlink>
      <w:r w:rsidRPr="000F56E9">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48" w:tgtFrame="_blank" w:history="1">
        <w:r w:rsidRPr="000F56E9">
          <w:rPr>
            <w:rStyle w:val="Hyperlink"/>
            <w:color w:val="000000" w:themeColor="text1"/>
            <w:bdr w:val="none" w:sz="0" w:space="0" w:color="auto" w:frame="1"/>
          </w:rPr>
          <w:t>Keras</w:t>
        </w:r>
      </w:hyperlink>
      <w:r w:rsidRPr="000F56E9">
        <w:rPr>
          <w:color w:val="000000" w:themeColor="text1"/>
        </w:rPr>
        <w:t>, </w:t>
      </w:r>
      <w:hyperlink r:id="rId49" w:tgtFrame="_blank" w:history="1">
        <w:r w:rsidRPr="000F56E9">
          <w:rPr>
            <w:rStyle w:val="Hyperlink"/>
            <w:color w:val="000000" w:themeColor="text1"/>
            <w:bdr w:val="none" w:sz="0" w:space="0" w:color="auto" w:frame="1"/>
          </w:rPr>
          <w:t>TensorFlow</w:t>
        </w:r>
      </w:hyperlink>
      <w:r w:rsidRPr="000F56E9">
        <w:rPr>
          <w:color w:val="000000" w:themeColor="text1"/>
        </w:rPr>
        <w:t>, </w:t>
      </w:r>
      <w:hyperlink r:id="rId50" w:tgtFrame="_blank" w:history="1">
        <w:r w:rsidRPr="000F56E9">
          <w:rPr>
            <w:rStyle w:val="Hyperlink"/>
            <w:color w:val="000000" w:themeColor="text1"/>
            <w:bdr w:val="none" w:sz="0" w:space="0" w:color="auto" w:frame="1"/>
          </w:rPr>
          <w:t>Scikit-learn</w:t>
        </w:r>
      </w:hyperlink>
      <w:r w:rsidRPr="000F56E9">
        <w:rPr>
          <w:color w:val="000000" w:themeColor="text1"/>
        </w:rPr>
        <w:t>, etc.</w:t>
      </w:r>
    </w:p>
    <w:p w14:paraId="1DEA2BD2" w14:textId="77777777" w:rsidR="00414E78" w:rsidRPr="000F56E9" w:rsidRDefault="00414E78" w:rsidP="00414E78">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So if you want to learn ML, it’s best if you learn Python! You can do that using various online resources and courses such as </w:t>
      </w:r>
      <w:hyperlink r:id="rId51" w:tgtFrame="_blank" w:history="1">
        <w:r w:rsidRPr="000F56E9">
          <w:rPr>
            <w:rStyle w:val="Strong"/>
            <w:rFonts w:eastAsiaTheme="majorEastAsia"/>
            <w:color w:val="000000" w:themeColor="text1"/>
            <w:bdr w:val="none" w:sz="0" w:space="0" w:color="auto" w:frame="1"/>
            <w:shd w:val="clear" w:color="auto" w:fill="FFFFFF"/>
          </w:rPr>
          <w:t>Fork Python</w:t>
        </w:r>
      </w:hyperlink>
      <w:r w:rsidRPr="000F56E9">
        <w:rPr>
          <w:color w:val="000000" w:themeColor="text1"/>
          <w:shd w:val="clear" w:color="auto" w:fill="FFFFFF"/>
        </w:rPr>
        <w:t> available Free on GeeksforGeeks.</w:t>
      </w:r>
    </w:p>
    <w:p w14:paraId="3B9FCF7C" w14:textId="77777777" w:rsidR="00414E78" w:rsidRPr="000F56E9" w:rsidRDefault="00414E78" w:rsidP="00414E78">
      <w:pPr>
        <w:pStyle w:val="Heading3"/>
        <w:shd w:val="clear" w:color="auto" w:fill="FFFFFF"/>
        <w:spacing w:before="360" w:after="360" w:line="360" w:lineRule="auto"/>
        <w:ind w:left="90" w:right="210"/>
        <w:jc w:val="both"/>
        <w:textAlignment w:val="baseline"/>
        <w:rPr>
          <w:b w:val="0"/>
          <w:color w:val="000000" w:themeColor="text1"/>
          <w:sz w:val="28"/>
          <w:szCs w:val="28"/>
        </w:rPr>
      </w:pPr>
      <w:r w:rsidRPr="000F56E9">
        <w:rPr>
          <w:color w:val="000000" w:themeColor="text1"/>
          <w:sz w:val="28"/>
          <w:szCs w:val="28"/>
        </w:rPr>
        <w:t>Step 2 – Learn Various ML Concepts</w:t>
      </w:r>
    </w:p>
    <w:p w14:paraId="7CE7AAB9" w14:textId="77777777" w:rsidR="00414E78" w:rsidRPr="000F56E9" w:rsidRDefault="00414E78" w:rsidP="00414E78">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5E8D83E0" w14:textId="77777777" w:rsidR="00414E78" w:rsidRPr="000F56E9" w:rsidRDefault="00414E78" w:rsidP="00414E78">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(a) Terminologies of Machine Learning</w:t>
      </w:r>
    </w:p>
    <w:p w14:paraId="76090E33" w14:textId="77777777" w:rsidR="00414E78" w:rsidRPr="000F56E9" w:rsidRDefault="00414E78" w:rsidP="00414E78">
      <w:pPr>
        <w:numPr>
          <w:ilvl w:val="0"/>
          <w:numId w:val="2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5472B4F6" w14:textId="77777777" w:rsidR="00414E78" w:rsidRPr="000F56E9" w:rsidRDefault="00414E78" w:rsidP="00414E78">
      <w:pPr>
        <w:numPr>
          <w:ilvl w:val="0"/>
          <w:numId w:val="24"/>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4F9513B6" w14:textId="77777777" w:rsidR="00414E78" w:rsidRPr="000F56E9" w:rsidRDefault="00414E78" w:rsidP="00414E78">
      <w:pPr>
        <w:numPr>
          <w:ilvl w:val="0"/>
          <w:numId w:val="2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25221EDC" w14:textId="77777777" w:rsidR="00414E78" w:rsidRPr="000F56E9" w:rsidRDefault="00414E78" w:rsidP="00414E78">
      <w:pPr>
        <w:numPr>
          <w:ilvl w:val="0"/>
          <w:numId w:val="2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lastRenderedPageBreak/>
        <w:t>Training – </w:t>
      </w:r>
      <w:r w:rsidRPr="000F56E9">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2906AD6C" w14:textId="77777777" w:rsidR="00414E78" w:rsidRPr="000F56E9" w:rsidRDefault="00414E78" w:rsidP="00414E78">
      <w:pPr>
        <w:numPr>
          <w:ilvl w:val="0"/>
          <w:numId w:val="2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Prediction – </w:t>
      </w:r>
      <w:r w:rsidRPr="000F56E9">
        <w:rPr>
          <w:rFonts w:ascii="Times New Roman" w:hAnsi="Times New Roman" w:cs="Times New Roman"/>
          <w:color w:val="000000" w:themeColor="text1"/>
          <w:sz w:val="24"/>
          <w:szCs w:val="24"/>
        </w:rPr>
        <w:t>Once our model is ready, it can be fed a set of inputs to which it will provide a predicted output(label).</w:t>
      </w:r>
    </w:p>
    <w:p w14:paraId="0037D75D" w14:textId="77777777" w:rsidR="00414E78" w:rsidRPr="000F56E9" w:rsidRDefault="00414E78" w:rsidP="00414E78">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14:paraId="794DB711" w14:textId="77777777" w:rsidR="00414E78" w:rsidRPr="000F56E9" w:rsidRDefault="00414E78" w:rsidP="00414E78">
      <w:pPr>
        <w:numPr>
          <w:ilvl w:val="0"/>
          <w:numId w:val="2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3574EE6E" w14:textId="77777777" w:rsidR="00414E78" w:rsidRPr="000F56E9" w:rsidRDefault="00414E78" w:rsidP="00414E78">
      <w:pPr>
        <w:numPr>
          <w:ilvl w:val="0"/>
          <w:numId w:val="2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61EBBF5C" w14:textId="77777777" w:rsidR="00414E78" w:rsidRPr="000F56E9" w:rsidRDefault="00414E78" w:rsidP="00414E78">
      <w:pPr>
        <w:numPr>
          <w:ilvl w:val="0"/>
          <w:numId w:val="2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2C191E9D" w14:textId="77777777" w:rsidR="00414E78" w:rsidRPr="000F56E9" w:rsidRDefault="00414E78" w:rsidP="00414E78">
      <w:pPr>
        <w:numPr>
          <w:ilvl w:val="0"/>
          <w:numId w:val="26"/>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5AB83FFB" w14:textId="77777777" w:rsidR="00414E78" w:rsidRPr="000F56E9" w:rsidRDefault="0079605E" w:rsidP="00414E78">
      <w:pPr>
        <w:pStyle w:val="Heading3"/>
        <w:shd w:val="clear" w:color="auto" w:fill="FFFFFF"/>
        <w:spacing w:after="210" w:line="360" w:lineRule="auto"/>
        <w:textAlignment w:val="baseline"/>
        <w:rPr>
          <w:b w:val="0"/>
          <w:bCs w:val="0"/>
          <w:color w:val="000000" w:themeColor="text1"/>
          <w:spacing w:val="-8"/>
          <w:sz w:val="28"/>
          <w:szCs w:val="28"/>
        </w:rPr>
      </w:pPr>
      <w:r>
        <w:rPr>
          <w:color w:val="000000" w:themeColor="text1"/>
          <w:spacing w:val="-8"/>
          <w:sz w:val="28"/>
          <w:szCs w:val="28"/>
        </w:rPr>
        <w:t>Advantages of Machine learning</w:t>
      </w:r>
    </w:p>
    <w:p w14:paraId="697B5CF1" w14:textId="77777777" w:rsidR="00414E78" w:rsidRPr="000F56E9" w:rsidRDefault="00414E78" w:rsidP="00414E7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14:paraId="3CA984CF" w14:textId="77777777" w:rsidR="00414E78" w:rsidRPr="000F56E9" w:rsidRDefault="00414E78" w:rsidP="00414E78">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4E58CB52" w14:textId="77777777" w:rsidR="00414E78" w:rsidRPr="000F56E9" w:rsidRDefault="00414E78" w:rsidP="00414E7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lastRenderedPageBreak/>
        <w:t>2. No human intervention needed (automation)</w:t>
      </w:r>
    </w:p>
    <w:p w14:paraId="3F7CE5A0" w14:textId="77777777" w:rsidR="00414E78" w:rsidRPr="000F56E9" w:rsidRDefault="00414E78" w:rsidP="00414E78">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358206FD" w14:textId="77777777" w:rsidR="00414E78" w:rsidRPr="000F56E9" w:rsidRDefault="00414E78" w:rsidP="00414E7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 xml:space="preserve">3. Continuous Improvement </w:t>
      </w:r>
    </w:p>
    <w:p w14:paraId="5852E5E9" w14:textId="77777777" w:rsidR="00414E78" w:rsidRPr="000F56E9" w:rsidRDefault="00414E78" w:rsidP="00414E78">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52"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7F4AF8DA" w14:textId="77777777" w:rsidR="00414E78" w:rsidRPr="000F56E9" w:rsidRDefault="00414E78" w:rsidP="00414E7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14:paraId="7A39C1E5" w14:textId="77777777" w:rsidR="00414E78" w:rsidRPr="000F56E9" w:rsidRDefault="00414E78" w:rsidP="00414E78">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14D07464" w14:textId="77777777" w:rsidR="00414E78" w:rsidRPr="000F56E9" w:rsidRDefault="00414E78" w:rsidP="00414E7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14:paraId="1C0DE018" w14:textId="77777777" w:rsidR="00414E78" w:rsidRPr="000F56E9" w:rsidRDefault="00414E78" w:rsidP="00414E78">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5B5AC24C" w14:textId="77777777" w:rsidR="00414E78" w:rsidRPr="000F56E9" w:rsidRDefault="00414E78" w:rsidP="00414E78">
      <w:pPr>
        <w:pStyle w:val="Heading3"/>
        <w:shd w:val="clear" w:color="auto" w:fill="FFFFFF"/>
        <w:spacing w:after="210" w:line="360" w:lineRule="auto"/>
        <w:textAlignment w:val="baseline"/>
        <w:rPr>
          <w:b w:val="0"/>
          <w:bCs w:val="0"/>
          <w:color w:val="000000" w:themeColor="text1"/>
          <w:spacing w:val="-8"/>
          <w:sz w:val="28"/>
          <w:szCs w:val="28"/>
        </w:rPr>
      </w:pPr>
      <w:r w:rsidRPr="000F56E9">
        <w:rPr>
          <w:color w:val="000000" w:themeColor="text1"/>
          <w:spacing w:val="-8"/>
          <w:sz w:val="28"/>
          <w:szCs w:val="28"/>
        </w:rPr>
        <w:t>Disadvantages of Machine Learning</w:t>
      </w:r>
    </w:p>
    <w:p w14:paraId="43DCC5AF" w14:textId="77777777" w:rsidR="00414E78" w:rsidRPr="000F56E9" w:rsidRDefault="00414E78" w:rsidP="00414E78">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14:paraId="0798AFE2" w14:textId="77777777" w:rsidR="00414E78" w:rsidRPr="000F56E9" w:rsidRDefault="00414E78" w:rsidP="00414E78">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07A01466" w14:textId="77777777" w:rsidR="00414E78" w:rsidRPr="000F56E9" w:rsidRDefault="00414E78" w:rsidP="00414E78">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lastRenderedPageBreak/>
        <w:t>2. Time and Resources</w:t>
      </w:r>
    </w:p>
    <w:p w14:paraId="233B2F60" w14:textId="77777777" w:rsidR="00414E78" w:rsidRPr="000F56E9" w:rsidRDefault="00414E78" w:rsidP="00414E78">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309530B2" w14:textId="77777777" w:rsidR="00414E78" w:rsidRPr="000F56E9" w:rsidRDefault="00414E78" w:rsidP="00414E7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14:paraId="6679E6B1" w14:textId="77777777" w:rsidR="00414E78" w:rsidRPr="000F56E9" w:rsidRDefault="00414E78" w:rsidP="00414E78">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6D93FFD2" w14:textId="77777777" w:rsidR="00414E78" w:rsidRPr="000F56E9" w:rsidRDefault="00414E78" w:rsidP="00414E78">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High error-susceptibility</w:t>
      </w:r>
    </w:p>
    <w:p w14:paraId="61CA0E3A" w14:textId="77777777" w:rsidR="00414E78" w:rsidRPr="000F56E9" w:rsidRDefault="00D901EA" w:rsidP="00414E78">
      <w:pPr>
        <w:spacing w:line="360" w:lineRule="auto"/>
        <w:ind w:right="120"/>
        <w:jc w:val="both"/>
        <w:rPr>
          <w:rFonts w:ascii="Times New Roman" w:hAnsi="Times New Roman" w:cs="Times New Roman"/>
          <w:color w:val="000000" w:themeColor="text1"/>
          <w:sz w:val="24"/>
          <w:szCs w:val="24"/>
          <w:shd w:val="clear" w:color="auto" w:fill="FFFFFF"/>
        </w:rPr>
      </w:pPr>
      <w:hyperlink r:id="rId53" w:history="1">
        <w:r w:rsidR="00414E78"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00414E78"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1F90B97D" w14:textId="77777777" w:rsidR="00414E78" w:rsidRPr="000F56E9" w:rsidRDefault="00414E78" w:rsidP="00414E78">
      <w:pPr>
        <w:spacing w:line="360" w:lineRule="auto"/>
        <w:ind w:right="120"/>
        <w:jc w:val="both"/>
        <w:rPr>
          <w:rFonts w:ascii="Times New Roman" w:hAnsi="Times New Roman" w:cs="Times New Roman"/>
          <w:color w:val="000000" w:themeColor="text1"/>
          <w:sz w:val="24"/>
          <w:szCs w:val="24"/>
          <w:shd w:val="clear" w:color="auto" w:fill="FFFFFF"/>
        </w:rPr>
      </w:pPr>
    </w:p>
    <w:p w14:paraId="0E28B1E7" w14:textId="77777777" w:rsidR="00414E78" w:rsidRPr="000F56E9" w:rsidRDefault="00414E78" w:rsidP="00414E78">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Python Development Steps  : -</w:t>
      </w:r>
    </w:p>
    <w:p w14:paraId="4A3D94F4" w14:textId="77777777" w:rsidR="00414E78" w:rsidRPr="000F56E9" w:rsidRDefault="00414E78" w:rsidP="00414E78">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w:t>
      </w:r>
      <w:r w:rsidRPr="000F56E9">
        <w:rPr>
          <w:rFonts w:ascii="Times New Roman" w:hAnsi="Times New Roman" w:cs="Times New Roman"/>
          <w:color w:val="000000" w:themeColor="text1"/>
          <w:sz w:val="24"/>
          <w:szCs w:val="24"/>
          <w:shd w:val="clear" w:color="auto" w:fill="FFFFFF"/>
        </w:rPr>
        <w:lastRenderedPageBreak/>
        <w:t>removal of duplicate programming constructs and modules, thus fulfilling or coming close to fulfilling the 13th law of the Zen of Python: "There should be one -- and preferably only one -- obvious way to do it."Some changes in Python 7.3:</w:t>
      </w:r>
    </w:p>
    <w:p w14:paraId="37882AA9" w14:textId="77777777" w:rsidR="00414E78" w:rsidRPr="000F56E9" w:rsidRDefault="00414E78" w:rsidP="00414E78">
      <w:pPr>
        <w:numPr>
          <w:ilvl w:val="0"/>
          <w:numId w:val="2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14:paraId="7DD95CF3" w14:textId="77777777" w:rsidR="00414E78" w:rsidRPr="000F56E9" w:rsidRDefault="00414E78" w:rsidP="00414E78">
      <w:pPr>
        <w:numPr>
          <w:ilvl w:val="0"/>
          <w:numId w:val="2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Views and iterators instead of lists</w:t>
      </w:r>
    </w:p>
    <w:p w14:paraId="16CFC207" w14:textId="77777777" w:rsidR="00414E78" w:rsidRPr="000F56E9" w:rsidRDefault="00414E78" w:rsidP="00414E78">
      <w:pPr>
        <w:numPr>
          <w:ilvl w:val="0"/>
          <w:numId w:val="2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3B5341D0" w14:textId="77777777" w:rsidR="00414E78" w:rsidRPr="000F56E9" w:rsidRDefault="00414E78" w:rsidP="00414E78">
      <w:pPr>
        <w:numPr>
          <w:ilvl w:val="0"/>
          <w:numId w:val="2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There is only one integer type left, i.e. int. long is int as well.</w:t>
      </w:r>
    </w:p>
    <w:p w14:paraId="0410960B" w14:textId="77777777" w:rsidR="00414E78" w:rsidRPr="000F56E9" w:rsidRDefault="00414E78" w:rsidP="00414E78">
      <w:pPr>
        <w:numPr>
          <w:ilvl w:val="0"/>
          <w:numId w:val="2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division of two integers returns a float instead of an integer. "//" can be used to have the "old" behaviour.</w:t>
      </w:r>
    </w:p>
    <w:p w14:paraId="0B58D06F" w14:textId="77777777" w:rsidR="00414E78" w:rsidRPr="000F56E9" w:rsidRDefault="00414E78" w:rsidP="00414E78">
      <w:pPr>
        <w:numPr>
          <w:ilvl w:val="0"/>
          <w:numId w:val="20"/>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Text Vs. Data Instead Of Unicode Vs. 8-bit</w:t>
      </w:r>
    </w:p>
    <w:p w14:paraId="6940DAC9" w14:textId="77777777" w:rsidR="00414E78" w:rsidRPr="000F56E9" w:rsidRDefault="00414E78" w:rsidP="00414E78">
      <w:pPr>
        <w:tabs>
          <w:tab w:val="left" w:pos="6148"/>
        </w:tabs>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 xml:space="preserve">Purpose :-  </w:t>
      </w:r>
    </w:p>
    <w:p w14:paraId="78162E27" w14:textId="77777777" w:rsidR="00632784" w:rsidRPr="0079605E" w:rsidRDefault="00414E78" w:rsidP="0079605E">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05F585E8" w14:textId="77777777" w:rsidR="00414E78" w:rsidRPr="000F56E9" w:rsidRDefault="00414E78" w:rsidP="00414E78">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14:paraId="371ED2F3" w14:textId="77777777" w:rsidR="00414E78" w:rsidRPr="000F56E9" w:rsidRDefault="00414E78" w:rsidP="00414E78">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48F7A90" w14:textId="77777777" w:rsidR="00414E78" w:rsidRPr="000F56E9" w:rsidRDefault="00414E78" w:rsidP="00414E78">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7F5DA852" w14:textId="77777777" w:rsidR="00414E78" w:rsidRPr="000F56E9" w:rsidRDefault="00414E78" w:rsidP="00414E78">
      <w:pPr>
        <w:pStyle w:val="BodyText2"/>
        <w:numPr>
          <w:ilvl w:val="0"/>
          <w:numId w:val="21"/>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470F52F7" w14:textId="77777777" w:rsidR="00414E78" w:rsidRPr="000F56E9" w:rsidRDefault="00414E78" w:rsidP="00414E78">
      <w:pPr>
        <w:pStyle w:val="BodyText2"/>
        <w:numPr>
          <w:ilvl w:val="0"/>
          <w:numId w:val="21"/>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31EEAD44" w14:textId="77777777" w:rsidR="00414E78" w:rsidRDefault="00414E78" w:rsidP="00414E78">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also acknowledges that speed of development is important. Readable and terse code is part of this, and so is access to powerful constructs that avoid tedious repetition of code. </w:t>
      </w:r>
      <w:r w:rsidRPr="000F56E9">
        <w:rPr>
          <w:rFonts w:ascii="Times New Roman" w:hAnsi="Times New Roman" w:cs="Times New Roman"/>
          <w:color w:val="000000" w:themeColor="text1"/>
          <w:sz w:val="24"/>
          <w:szCs w:val="24"/>
        </w:rPr>
        <w:lastRenderedPageBreak/>
        <w:t>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C79D3E2" w14:textId="77777777" w:rsidR="0079605E" w:rsidRPr="000F56E9" w:rsidRDefault="0079605E" w:rsidP="00414E78">
      <w:pPr>
        <w:pStyle w:val="BodyText2"/>
        <w:spacing w:line="360" w:lineRule="auto"/>
        <w:ind w:left="180" w:right="210"/>
        <w:jc w:val="both"/>
        <w:rPr>
          <w:rFonts w:ascii="Times New Roman" w:hAnsi="Times New Roman" w:cs="Times New Roman"/>
          <w:color w:val="000000" w:themeColor="text1"/>
          <w:sz w:val="24"/>
          <w:szCs w:val="24"/>
        </w:rPr>
      </w:pPr>
    </w:p>
    <w:p w14:paraId="58C25832" w14:textId="77777777" w:rsidR="00414E78" w:rsidRPr="000F56E9" w:rsidRDefault="00414E78" w:rsidP="00414E78">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Modules Used in Project  :-</w:t>
      </w:r>
    </w:p>
    <w:p w14:paraId="32BE60DD" w14:textId="77777777" w:rsidR="00414E78" w:rsidRPr="000F56E9" w:rsidRDefault="00414E78" w:rsidP="00414E78">
      <w:pPr>
        <w:spacing w:before="100" w:beforeAutospacing="1" w:after="75"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Tensorflow</w:t>
      </w:r>
    </w:p>
    <w:p w14:paraId="4C96CAF0" w14:textId="77777777" w:rsidR="00414E78" w:rsidRPr="000F56E9" w:rsidRDefault="00414E78" w:rsidP="00414E78">
      <w:pPr>
        <w:pStyle w:val="NormalWeb"/>
        <w:shd w:val="clear" w:color="auto" w:fill="FFFFFF"/>
        <w:spacing w:before="120" w:beforeAutospacing="0" w:after="120" w:afterAutospacing="0" w:line="360" w:lineRule="auto"/>
        <w:ind w:left="180" w:right="210"/>
        <w:jc w:val="both"/>
        <w:rPr>
          <w:color w:val="000000" w:themeColor="text1"/>
        </w:rPr>
      </w:pPr>
      <w:r w:rsidRPr="000F56E9">
        <w:rPr>
          <w:bCs/>
          <w:color w:val="000000" w:themeColor="text1"/>
        </w:rPr>
        <w:t>TensorFlow</w:t>
      </w:r>
      <w:r w:rsidRPr="000F56E9">
        <w:rPr>
          <w:color w:val="000000" w:themeColor="text1"/>
        </w:rPr>
        <w:t> is a </w:t>
      </w:r>
      <w:hyperlink r:id="rId54" w:tooltip="Free software" w:history="1">
        <w:r w:rsidRPr="000F56E9">
          <w:rPr>
            <w:rStyle w:val="Hyperlink"/>
            <w:rFonts w:eastAsiaTheme="majorEastAsia"/>
            <w:color w:val="000000" w:themeColor="text1"/>
          </w:rPr>
          <w:t>free</w:t>
        </w:r>
      </w:hyperlink>
      <w:r w:rsidRPr="000F56E9">
        <w:rPr>
          <w:color w:val="000000" w:themeColor="text1"/>
        </w:rPr>
        <w:t> and </w:t>
      </w:r>
      <w:hyperlink r:id="rId55"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56"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57"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58"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59" w:tooltip="Google" w:history="1">
        <w:r w:rsidRPr="000F56E9">
          <w:rPr>
            <w:rStyle w:val="Hyperlink"/>
            <w:rFonts w:eastAsiaTheme="majorEastAsia"/>
            <w:color w:val="000000" w:themeColor="text1"/>
          </w:rPr>
          <w:t>Google</w:t>
        </w:r>
      </w:hyperlink>
      <w:r w:rsidRPr="000F56E9">
        <w:rPr>
          <w:color w:val="000000" w:themeColor="text1"/>
        </w:rPr>
        <w:t xml:space="preserve">.‍ </w:t>
      </w:r>
    </w:p>
    <w:p w14:paraId="4FF42C0F" w14:textId="77777777" w:rsidR="00414E78" w:rsidRPr="000F56E9" w:rsidRDefault="00414E78" w:rsidP="00414E78">
      <w:pPr>
        <w:pStyle w:val="NormalWeb"/>
        <w:shd w:val="clear" w:color="auto" w:fill="FFFFFF"/>
        <w:spacing w:before="120" w:beforeAutospacing="0" w:after="120" w:afterAutospacing="0" w:line="360" w:lineRule="auto"/>
        <w:ind w:left="180" w:right="210"/>
        <w:jc w:val="both"/>
        <w:rPr>
          <w:color w:val="000000" w:themeColor="text1"/>
        </w:rPr>
      </w:pPr>
      <w:r w:rsidRPr="000F56E9">
        <w:rPr>
          <w:color w:val="000000" w:themeColor="text1"/>
        </w:rPr>
        <w:t>TensorFlow was developed by the </w:t>
      </w:r>
      <w:hyperlink r:id="rId60"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61" w:tooltip="Apache License" w:history="1">
        <w:r w:rsidRPr="000F56E9">
          <w:rPr>
            <w:rStyle w:val="Hyperlink"/>
            <w:rFonts w:eastAsiaTheme="majorEastAsia"/>
            <w:color w:val="000000" w:themeColor="text1"/>
          </w:rPr>
          <w:t>Apache 2.0</w:t>
        </w:r>
      </w:hyperlink>
      <w:r w:rsidRPr="000F56E9">
        <w:rPr>
          <w:color w:val="000000" w:themeColor="text1"/>
        </w:rPr>
        <w:t> </w:t>
      </w:r>
      <w:hyperlink r:id="rId62"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14:paraId="654B113D" w14:textId="77777777" w:rsidR="00414E78" w:rsidRPr="000F56E9" w:rsidRDefault="00414E78" w:rsidP="00414E78">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0F56E9">
        <w:rPr>
          <w:b/>
          <w:color w:val="000000" w:themeColor="text1"/>
          <w:sz w:val="28"/>
          <w:szCs w:val="28"/>
        </w:rPr>
        <w:t>Numpy</w:t>
      </w:r>
    </w:p>
    <w:p w14:paraId="0BE1508B" w14:textId="77777777" w:rsidR="00414E78" w:rsidRPr="000F56E9" w:rsidRDefault="00414E78" w:rsidP="00414E78">
      <w:pPr>
        <w:spacing w:before="100" w:beforeAutospacing="1" w:after="240"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14:paraId="5DDB8FE1" w14:textId="77777777" w:rsidR="00414E78" w:rsidRPr="000F56E9" w:rsidRDefault="00414E78" w:rsidP="00414E78">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4B2B8B19" w14:textId="77777777" w:rsidR="00414E78" w:rsidRPr="000F56E9" w:rsidRDefault="00414E78" w:rsidP="00414E78">
      <w:pPr>
        <w:numPr>
          <w:ilvl w:val="0"/>
          <w:numId w:val="2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14:paraId="6084082F" w14:textId="77777777" w:rsidR="00414E78" w:rsidRPr="000F56E9" w:rsidRDefault="00414E78" w:rsidP="00414E78">
      <w:pPr>
        <w:numPr>
          <w:ilvl w:val="0"/>
          <w:numId w:val="2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Sophisticated (broadcasting) functions</w:t>
      </w:r>
    </w:p>
    <w:p w14:paraId="443AE591" w14:textId="77777777" w:rsidR="00414E78" w:rsidRPr="000F56E9" w:rsidRDefault="00414E78" w:rsidP="00414E78">
      <w:pPr>
        <w:numPr>
          <w:ilvl w:val="0"/>
          <w:numId w:val="2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14:paraId="2285B422" w14:textId="77777777" w:rsidR="00414E78" w:rsidRPr="000F56E9" w:rsidRDefault="00414E78" w:rsidP="00414E78">
      <w:pPr>
        <w:numPr>
          <w:ilvl w:val="0"/>
          <w:numId w:val="22"/>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14:paraId="7E5C48A0" w14:textId="77777777" w:rsidR="00414E78" w:rsidRPr="000F56E9" w:rsidRDefault="00414E78" w:rsidP="00414E78">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Besides its obvious scientific uses, Numpy can also be used as an efficient multi-dimensional container of generic data. Arbitrary data-types can be defined using Numpy which allows Numpy to seamlessly and speedily integrate with a wide variety of databases.</w:t>
      </w:r>
    </w:p>
    <w:p w14:paraId="355B1EE2" w14:textId="77777777" w:rsidR="00414E78" w:rsidRPr="000F56E9" w:rsidRDefault="00414E78" w:rsidP="00414E78">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14:paraId="03BC8837" w14:textId="77777777" w:rsidR="00414E78" w:rsidRPr="000F56E9" w:rsidRDefault="00414E78" w:rsidP="00414E78">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Pandas is an open-source Python Library providing high-performance data manipulation and analysis tool using its powerful data structures.</w:t>
      </w:r>
      <w:r w:rsidRPr="000F56E9">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72C25DB9" w14:textId="77777777" w:rsidR="00414E78" w:rsidRPr="000F56E9" w:rsidRDefault="00414E78" w:rsidP="00414E78">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Matplotlib</w:t>
      </w:r>
    </w:p>
    <w:p w14:paraId="259287CE" w14:textId="77777777" w:rsidR="00414E78" w:rsidRPr="000F56E9" w:rsidRDefault="00414E78" w:rsidP="00414E78">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63" w:history="1">
        <w:r w:rsidRPr="000F56E9">
          <w:rPr>
            <w:rStyle w:val="Hyperlink"/>
            <w:rFonts w:eastAsiaTheme="majorEastAsia"/>
            <w:color w:val="000000" w:themeColor="text1"/>
            <w:shd w:val="clear" w:color="auto" w:fill="FFFFFF"/>
          </w:rPr>
          <w:t>IPython</w:t>
        </w:r>
      </w:hyperlink>
      <w:r w:rsidRPr="000F56E9">
        <w:rPr>
          <w:color w:val="000000" w:themeColor="text1"/>
          <w:shd w:val="clear" w:color="auto" w:fill="FFFFFF"/>
        </w:rPr>
        <w:t> shells, the </w:t>
      </w:r>
      <w:hyperlink r:id="rId64" w:history="1">
        <w:r w:rsidRPr="000F56E9">
          <w:rPr>
            <w:rStyle w:val="Hyperlink"/>
            <w:rFonts w:eastAsiaTheme="majorEastAsia"/>
            <w:color w:val="000000" w:themeColor="text1"/>
            <w:shd w:val="clear" w:color="auto" w:fill="FFFFFF"/>
          </w:rPr>
          <w:t>Jupyter</w:t>
        </w:r>
      </w:hyperlink>
      <w:r w:rsidRPr="000F56E9">
        <w:rPr>
          <w:color w:val="000000" w:themeColor="text1"/>
          <w:shd w:val="clear" w:color="auto" w:fill="FFFFFF"/>
        </w:rPr>
        <w:t> Notebook, web application servers, and four graphical user interface toolkits.</w:t>
      </w:r>
      <w:r w:rsidRPr="000F56E9">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65" w:history="1">
        <w:r w:rsidRPr="000F56E9">
          <w:rPr>
            <w:rStyle w:val="doc"/>
            <w:rFonts w:eastAsia="Calibri"/>
            <w:color w:val="000000" w:themeColor="text1"/>
          </w:rPr>
          <w:t>sample plots</w:t>
        </w:r>
      </w:hyperlink>
      <w:r w:rsidRPr="000F56E9">
        <w:rPr>
          <w:color w:val="000000" w:themeColor="text1"/>
        </w:rPr>
        <w:t> and </w:t>
      </w:r>
      <w:hyperlink r:id="rId66" w:history="1">
        <w:r w:rsidRPr="000F56E9">
          <w:rPr>
            <w:rStyle w:val="doc"/>
            <w:rFonts w:eastAsia="Calibri"/>
            <w:color w:val="000000" w:themeColor="text1"/>
          </w:rPr>
          <w:t>thumbnail gallery</w:t>
        </w:r>
      </w:hyperlink>
      <w:r w:rsidRPr="000F56E9">
        <w:rPr>
          <w:color w:val="000000" w:themeColor="text1"/>
        </w:rPr>
        <w:t>.</w:t>
      </w:r>
    </w:p>
    <w:p w14:paraId="0170BE95" w14:textId="77777777" w:rsidR="00414E78" w:rsidRPr="000F56E9" w:rsidRDefault="00414E78" w:rsidP="00414E78">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r w:rsidRPr="000F56E9">
        <w:rPr>
          <w:rStyle w:val="pre"/>
          <w:rFonts w:eastAsiaTheme="minorEastAsia"/>
          <w:color w:val="000000" w:themeColor="text1"/>
          <w:spacing w:val="2"/>
        </w:rPr>
        <w:t>pyplot</w:t>
      </w:r>
      <w:r w:rsidRPr="000F56E9">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5D4C1E50" w14:textId="77777777" w:rsidR="00414E78" w:rsidRPr="000F56E9" w:rsidRDefault="00414E78" w:rsidP="00414E78">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Scikit – learn</w:t>
      </w:r>
    </w:p>
    <w:p w14:paraId="4C33C824" w14:textId="77777777" w:rsidR="00414E78" w:rsidRPr="000F56E9" w:rsidRDefault="00414E78" w:rsidP="00414E78">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14:paraId="7991F3A7" w14:textId="77777777" w:rsidR="00414E78" w:rsidRPr="000F56E9" w:rsidRDefault="00414E78" w:rsidP="00414E78">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6F3D410E" w14:textId="77777777" w:rsidR="00414E78" w:rsidRPr="000F56E9" w:rsidRDefault="00414E78" w:rsidP="00414E78">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BF5ABCD" w14:textId="77777777" w:rsidR="00414E78" w:rsidRPr="000F56E9" w:rsidRDefault="00414E78" w:rsidP="00414E78">
      <w:pPr>
        <w:pStyle w:val="BodyText2"/>
        <w:numPr>
          <w:ilvl w:val="0"/>
          <w:numId w:val="21"/>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3ACC98BC" w14:textId="77777777" w:rsidR="00414E78" w:rsidRPr="000F56E9" w:rsidRDefault="00414E78" w:rsidP="00414E78">
      <w:pPr>
        <w:pStyle w:val="BodyText2"/>
        <w:numPr>
          <w:ilvl w:val="0"/>
          <w:numId w:val="21"/>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560C4627" w14:textId="77777777" w:rsidR="00414E78" w:rsidRPr="000F56E9" w:rsidRDefault="00414E78" w:rsidP="00414E78">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2FEC288D" w14:textId="77777777" w:rsidR="00632784" w:rsidRDefault="00632784" w:rsidP="00414E78">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p>
    <w:p w14:paraId="11DC6FA9" w14:textId="77777777" w:rsidR="00414E78" w:rsidRPr="000F56E9" w:rsidRDefault="00414E78" w:rsidP="00414E78">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Install Python Step-by-Step in Windows and Mac :</w:t>
      </w:r>
    </w:p>
    <w:p w14:paraId="50B44FFB"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306D22C1" w14:textId="77777777" w:rsidR="00414E78" w:rsidRPr="00EB525C" w:rsidRDefault="00414E78" w:rsidP="00EB525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65DB2665" w14:textId="77777777" w:rsidR="00414E78" w:rsidRPr="000F56E9" w:rsidRDefault="00414E78" w:rsidP="0079605E">
      <w:pPr>
        <w:pStyle w:val="Heading2"/>
        <w:shd w:val="clear" w:color="auto" w:fill="FFFFFF"/>
        <w:spacing w:before="230" w:line="360" w:lineRule="auto"/>
        <w:ind w:left="180" w:right="210"/>
        <w:jc w:val="both"/>
        <w:rPr>
          <w:color w:val="000000" w:themeColor="text1"/>
          <w:spacing w:val="-6"/>
          <w:bdr w:val="none" w:sz="0" w:space="0" w:color="auto" w:frame="1"/>
        </w:rPr>
      </w:pPr>
      <w:r w:rsidRPr="000F56E9">
        <w:rPr>
          <w:color w:val="000000" w:themeColor="text1"/>
          <w:spacing w:val="-6"/>
          <w:bdr w:val="none" w:sz="0" w:space="0" w:color="auto" w:frame="1"/>
        </w:rPr>
        <w:t>How to Install Python on Windows and Mac :</w:t>
      </w:r>
    </w:p>
    <w:p w14:paraId="235CDA31"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lastRenderedPageBreak/>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3C2B5A0D"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rFonts w:eastAsiaTheme="majorEastAsia"/>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14:paraId="662A6CCD"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p>
    <w:p w14:paraId="049CEAA3"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Before you start with the installation process of Python. First, you need to know about your </w:t>
      </w:r>
      <w:r w:rsidRPr="000F56E9">
        <w:rPr>
          <w:rStyle w:val="Strong"/>
          <w:rFonts w:eastAsiaTheme="majorEastAsia"/>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rFonts w:eastAsiaTheme="majorEastAsia"/>
          <w:color w:val="000000" w:themeColor="text1"/>
          <w:spacing w:val="-3"/>
          <w:bdr w:val="none" w:sz="0" w:space="0" w:color="auto" w:frame="1"/>
        </w:rPr>
        <w:t>Windows 64-bit operating system</w:t>
      </w:r>
      <w:r w:rsidRPr="000F56E9">
        <w:rPr>
          <w:color w:val="000000" w:themeColor="text1"/>
          <w:spacing w:val="-3"/>
          <w:bdr w:val="none" w:sz="0" w:space="0" w:color="auto" w:frame="1"/>
        </w:rPr>
        <w:t>. So the steps below are to install python version 3.7.4 on Windows 7 device or to install Python 3. </w:t>
      </w:r>
      <w:hyperlink r:id="rId67" w:history="1">
        <w:r w:rsidRPr="000F56E9">
          <w:rPr>
            <w:rStyle w:val="Hyperlink"/>
            <w:color w:val="000000" w:themeColor="text1"/>
            <w:spacing w:val="-3"/>
            <w:bdr w:val="none" w:sz="0" w:space="0" w:color="auto" w:frame="1"/>
          </w:rPr>
          <w:t>Download the Python Cheatsheethere.</w:t>
        </w:r>
      </w:hyperlink>
      <w:r w:rsidRPr="000F56E9">
        <w:rPr>
          <w:color w:val="000000" w:themeColor="text1"/>
          <w:spacing w:val="-3"/>
          <w:bdr w:val="none" w:sz="0" w:space="0" w:color="auto" w:frame="1"/>
        </w:rPr>
        <w:t>The steps on how to install Python on Windows 10, 8 and 7 are </w:t>
      </w:r>
      <w:r w:rsidRPr="000F56E9">
        <w:rPr>
          <w:rStyle w:val="Strong"/>
          <w:rFonts w:eastAsiaTheme="majorEastAsia"/>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14:paraId="12E233DA"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p>
    <w:p w14:paraId="0AEBF45C" w14:textId="77777777" w:rsidR="00414E78" w:rsidRPr="000F56E9" w:rsidRDefault="00414E78" w:rsidP="00414E78">
      <w:pPr>
        <w:pStyle w:val="Heading3"/>
        <w:shd w:val="clear" w:color="auto" w:fill="FFFFFF"/>
        <w:spacing w:line="360" w:lineRule="auto"/>
        <w:ind w:left="180" w:right="210"/>
        <w:rPr>
          <w:color w:val="000000" w:themeColor="text1"/>
          <w:sz w:val="28"/>
          <w:szCs w:val="28"/>
          <w:bdr w:val="none" w:sz="0" w:space="0" w:color="auto" w:frame="1"/>
        </w:rPr>
      </w:pPr>
      <w:r w:rsidRPr="000F56E9">
        <w:rPr>
          <w:color w:val="000000" w:themeColor="text1"/>
          <w:sz w:val="28"/>
          <w:szCs w:val="28"/>
          <w:bdr w:val="none" w:sz="0" w:space="0" w:color="auto" w:frame="1"/>
        </w:rPr>
        <w:t>Download the Correct version into the system</w:t>
      </w:r>
    </w:p>
    <w:p w14:paraId="190A2FD0" w14:textId="77777777" w:rsidR="00414E78" w:rsidRPr="000F56E9" w:rsidRDefault="00414E78" w:rsidP="00414E78">
      <w:pPr>
        <w:spacing w:line="360" w:lineRule="auto"/>
        <w:ind w:left="180" w:right="210"/>
        <w:rPr>
          <w:rFonts w:ascii="Times New Roman" w:hAnsi="Times New Roman" w:cs="Times New Roman"/>
          <w:color w:val="000000" w:themeColor="text1"/>
        </w:rPr>
      </w:pPr>
    </w:p>
    <w:p w14:paraId="36D8EF7E" w14:textId="77777777" w:rsidR="00414E78" w:rsidRPr="00EB525C" w:rsidRDefault="00414E78" w:rsidP="00EB525C">
      <w:pPr>
        <w:spacing w:line="360" w:lineRule="auto"/>
        <w:ind w:left="180" w:right="210"/>
        <w:jc w:val="both"/>
        <w:rPr>
          <w:rFonts w:ascii="Times New Roman" w:hAnsi="Times New Roman" w:cs="Times New Roman"/>
          <w:b/>
          <w:bCs/>
          <w:color w:val="000000" w:themeColor="text1"/>
          <w:spacing w:val="-3"/>
          <w:sz w:val="24"/>
          <w:szCs w:val="24"/>
          <w:bdr w:val="none" w:sz="0" w:space="0" w:color="auto" w:frame="1"/>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0F56E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68" w:history="1">
        <w:r w:rsidRPr="000F56E9">
          <w:rPr>
            <w:rStyle w:val="Hyperlink"/>
            <w:rFonts w:ascii="Times New Roman" w:hAnsi="Times New Roman" w:cs="Times New Roman"/>
            <w:color w:val="000000" w:themeColor="text1"/>
            <w:spacing w:val="-3"/>
            <w:sz w:val="24"/>
            <w:szCs w:val="24"/>
            <w:bdr w:val="none" w:sz="0" w:space="0" w:color="auto" w:frame="1"/>
          </w:rPr>
          <w:t>https://www.python.org</w:t>
        </w:r>
      </w:hyperlink>
    </w:p>
    <w:p w14:paraId="3B687FB4" w14:textId="77777777" w:rsidR="00414E78" w:rsidRPr="000F56E9" w:rsidRDefault="00414E78" w:rsidP="00414E78">
      <w:pPr>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noProof/>
          <w:color w:val="000000" w:themeColor="text1"/>
          <w:sz w:val="24"/>
          <w:szCs w:val="24"/>
        </w:rPr>
        <w:drawing>
          <wp:inline distT="0" distB="0" distL="0" distR="0" wp14:anchorId="4564838B" wp14:editId="3C175406">
            <wp:extent cx="5784850" cy="2912110"/>
            <wp:effectExtent l="0" t="0" r="6350" b="25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32F7E872" w14:textId="77777777" w:rsidR="00414E78" w:rsidRPr="000F56E9" w:rsidRDefault="00414E78" w:rsidP="00414E78">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6B9D1EE6" w14:textId="77777777" w:rsidR="00414E78" w:rsidRPr="000F56E9" w:rsidRDefault="00414E78" w:rsidP="00414E78">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lastRenderedPageBreak/>
        <w:t>Step 2:</w:t>
      </w:r>
      <w:r w:rsidRPr="000F56E9">
        <w:rPr>
          <w:rFonts w:ascii="Times New Roman" w:hAnsi="Times New Roman" w:cs="Times New Roman"/>
          <w:color w:val="000000" w:themeColor="text1"/>
          <w:spacing w:val="-3"/>
          <w:sz w:val="24"/>
          <w:szCs w:val="24"/>
          <w:shd w:val="clear" w:color="auto" w:fill="FFFFFF"/>
        </w:rPr>
        <w:t> Click on the Download Tab.</w:t>
      </w:r>
    </w:p>
    <w:p w14:paraId="05B75452" w14:textId="77777777" w:rsidR="00414E78" w:rsidRPr="000F56E9" w:rsidRDefault="00414E78" w:rsidP="00EB525C">
      <w:pPr>
        <w:pStyle w:val="BodyText2"/>
        <w:spacing w:line="360" w:lineRule="auto"/>
        <w:ind w:left="180" w:right="210"/>
        <w:jc w:val="center"/>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14:anchorId="65FF2C90" wp14:editId="095D8DF9">
            <wp:extent cx="3564467" cy="1715127"/>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8180" cy="1716914"/>
                    </a:xfrm>
                    <a:prstGeom prst="rect">
                      <a:avLst/>
                    </a:prstGeom>
                    <a:noFill/>
                    <a:ln>
                      <a:noFill/>
                    </a:ln>
                  </pic:spPr>
                </pic:pic>
              </a:graphicData>
            </a:graphic>
          </wp:inline>
        </w:drawing>
      </w:r>
    </w:p>
    <w:p w14:paraId="652A7D84" w14:textId="77777777" w:rsidR="00414E78" w:rsidRPr="000F56E9" w:rsidRDefault="00414E78" w:rsidP="00414E78">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0F56E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2A1E25D8" w14:textId="77777777" w:rsidR="00414E78" w:rsidRPr="000F56E9" w:rsidRDefault="00414E78" w:rsidP="00414E78">
      <w:pPr>
        <w:pStyle w:val="BodyText2"/>
        <w:spacing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14:anchorId="651C2E05" wp14:editId="051E683C">
            <wp:extent cx="6033135" cy="2206625"/>
            <wp:effectExtent l="0" t="0" r="5715" b="317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619E90BB" w14:textId="77777777" w:rsidR="00414E78" w:rsidRPr="000F56E9" w:rsidRDefault="00414E78" w:rsidP="00EB525C">
      <w:pPr>
        <w:pStyle w:val="NormalWeb"/>
        <w:shd w:val="clear" w:color="auto" w:fill="FFFFFF"/>
        <w:spacing w:before="0" w:beforeAutospacing="0" w:after="0" w:afterAutospacing="0" w:line="360" w:lineRule="auto"/>
        <w:ind w:left="180" w:right="210"/>
        <w:rPr>
          <w:color w:val="000000" w:themeColor="text1"/>
          <w:spacing w:val="-3"/>
        </w:rPr>
      </w:pPr>
      <w:r w:rsidRPr="000F56E9">
        <w:rPr>
          <w:rStyle w:val="Strong"/>
          <w:rFonts w:eastAsiaTheme="majorEastAsia"/>
          <w:color w:val="000000" w:themeColor="text1"/>
          <w:spacing w:val="-3"/>
          <w:bdr w:val="none" w:sz="0" w:space="0" w:color="auto" w:frame="1"/>
        </w:rPr>
        <w:t>Step 4:</w:t>
      </w:r>
      <w:r w:rsidRPr="000F56E9">
        <w:rPr>
          <w:color w:val="000000" w:themeColor="text1"/>
          <w:spacing w:val="-3"/>
          <w:bdr w:val="none" w:sz="0" w:space="0" w:color="auto" w:frame="1"/>
        </w:rPr>
        <w:t> Scroll down the page until you find the Files option</w:t>
      </w:r>
      <w:r w:rsidRPr="000F56E9">
        <w:rPr>
          <w:color w:val="000000" w:themeColor="text1"/>
          <w:spacing w:val="-3"/>
        </w:rPr>
        <w:t>.</w:t>
      </w:r>
    </w:p>
    <w:p w14:paraId="1B2337CB"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0F56E9">
        <w:rPr>
          <w:rStyle w:val="Strong"/>
          <w:rFonts w:eastAsiaTheme="majorEastAsia"/>
          <w:color w:val="000000" w:themeColor="text1"/>
          <w:spacing w:val="-3"/>
          <w:bdr w:val="none" w:sz="0" w:space="0" w:color="auto" w:frame="1"/>
        </w:rPr>
        <w:t>Step 5:</w:t>
      </w:r>
      <w:r w:rsidRPr="000F56E9">
        <w:rPr>
          <w:color w:val="000000" w:themeColor="text1"/>
          <w:spacing w:val="-3"/>
          <w:bdr w:val="none" w:sz="0" w:space="0" w:color="auto" w:frame="1"/>
        </w:rPr>
        <w:t> Here you see a different version of python along with the operating system.</w:t>
      </w:r>
    </w:p>
    <w:p w14:paraId="312022C4"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rPr>
      </w:pPr>
    </w:p>
    <w:p w14:paraId="38E27FA3" w14:textId="77777777" w:rsidR="00414E78" w:rsidRPr="000F56E9" w:rsidRDefault="00414E78" w:rsidP="00EB525C">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0F56E9">
        <w:rPr>
          <w:noProof/>
          <w:color w:val="000000" w:themeColor="text1"/>
          <w:spacing w:val="-3"/>
          <w:sz w:val="21"/>
          <w:szCs w:val="21"/>
        </w:rPr>
        <w:lastRenderedPageBreak/>
        <w:drawing>
          <wp:inline distT="0" distB="0" distL="0" distR="0" wp14:anchorId="7A918748" wp14:editId="3BFFCBEB">
            <wp:extent cx="5774690" cy="2435225"/>
            <wp:effectExtent l="0" t="0" r="0" b="31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64476029"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2140FDD5"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•To download Windows 64-bit python, you can select any one from the three options: Windows x86-64 embeddable zip file, Windows x86-64 executable installer or Windows x86-64 web-based installer.</w:t>
      </w:r>
    </w:p>
    <w:p w14:paraId="55568E4C"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749DE31B"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t>Note:</w:t>
      </w:r>
      <w:r w:rsidRPr="000F56E9">
        <w:rPr>
          <w:color w:val="000000" w:themeColor="text1"/>
          <w:spacing w:val="-3"/>
          <w:bdr w:val="none" w:sz="0" w:space="0" w:color="auto" w:frame="1"/>
        </w:rPr>
        <w:t> To know the changes or updates that are made in the version you can click on the Release Note Option.</w:t>
      </w:r>
    </w:p>
    <w:p w14:paraId="681E796B" w14:textId="77777777" w:rsidR="00414E78" w:rsidRPr="000F56E9" w:rsidRDefault="00414E78" w:rsidP="00414E78">
      <w:pPr>
        <w:pStyle w:val="Heading3"/>
        <w:shd w:val="clear" w:color="auto" w:fill="FFFFFF"/>
        <w:spacing w:line="360" w:lineRule="auto"/>
        <w:ind w:left="180" w:right="210"/>
        <w:jc w:val="both"/>
        <w:rPr>
          <w:color w:val="000000" w:themeColor="text1"/>
        </w:rPr>
      </w:pPr>
      <w:r w:rsidRPr="000F56E9">
        <w:rPr>
          <w:color w:val="000000" w:themeColor="text1"/>
          <w:bdr w:val="none" w:sz="0" w:space="0" w:color="auto" w:frame="1"/>
        </w:rPr>
        <w:t>Installation of Python</w:t>
      </w:r>
    </w:p>
    <w:p w14:paraId="7424EC63"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rFonts w:eastAsiaTheme="majorEastAsia"/>
          <w:color w:val="000000" w:themeColor="text1"/>
          <w:spacing w:val="-3"/>
          <w:bdr w:val="none" w:sz="0" w:space="0" w:color="auto" w:frame="1"/>
        </w:rPr>
        <w:t>Step 1:</w:t>
      </w:r>
      <w:r w:rsidRPr="000F56E9">
        <w:rPr>
          <w:color w:val="000000" w:themeColor="text1"/>
          <w:spacing w:val="-3"/>
          <w:bdr w:val="none" w:sz="0" w:space="0" w:color="auto" w:frame="1"/>
        </w:rPr>
        <w:t> Go to Download and Open the downloaded python version to carry out the installation process.</w:t>
      </w:r>
    </w:p>
    <w:p w14:paraId="478D8F18" w14:textId="77777777" w:rsidR="00414E78" w:rsidRPr="000F56E9" w:rsidRDefault="00414E78" w:rsidP="00414E78">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14:anchorId="5F3ECC76" wp14:editId="0736BFC2">
            <wp:extent cx="4700905" cy="2604135"/>
            <wp:effectExtent l="0" t="0" r="4445" b="5715"/>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1CB772BF"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rFonts w:eastAsiaTheme="majorEastAsia"/>
          <w:color w:val="000000" w:themeColor="text1"/>
          <w:spacing w:val="-3"/>
          <w:bdr w:val="none" w:sz="0" w:space="0" w:color="auto" w:frame="1"/>
          <w:shd w:val="clear" w:color="auto" w:fill="FFFFFF"/>
        </w:rPr>
        <w:t>Step 2:</w:t>
      </w:r>
      <w:r w:rsidRPr="000F56E9">
        <w:rPr>
          <w:color w:val="000000" w:themeColor="text1"/>
          <w:spacing w:val="-3"/>
          <w:shd w:val="clear" w:color="auto" w:fill="FFFFFF"/>
        </w:rPr>
        <w:t> Before you click on Install Now, Make sure to put a tick on Add Python 3.7 to PATH.</w:t>
      </w:r>
    </w:p>
    <w:p w14:paraId="44B9D9DC"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rPr>
      </w:pPr>
    </w:p>
    <w:p w14:paraId="28E7A9E9" w14:textId="77777777" w:rsidR="00414E78" w:rsidRPr="000F56E9" w:rsidRDefault="00414E78" w:rsidP="00414E78">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14:anchorId="5A6736BD" wp14:editId="44ABD284">
            <wp:extent cx="3488267" cy="2169748"/>
            <wp:effectExtent l="1905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86972" cy="2168942"/>
                    </a:xfrm>
                    <a:prstGeom prst="rect">
                      <a:avLst/>
                    </a:prstGeom>
                    <a:noFill/>
                    <a:ln>
                      <a:noFill/>
                    </a:ln>
                  </pic:spPr>
                </pic:pic>
              </a:graphicData>
            </a:graphic>
          </wp:inline>
        </w:drawing>
      </w:r>
    </w:p>
    <w:p w14:paraId="5A6E1314"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rPr>
      </w:pPr>
    </w:p>
    <w:p w14:paraId="4BDED263"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rFonts w:eastAsiaTheme="majorEastAsia"/>
          <w:color w:val="000000" w:themeColor="text1"/>
          <w:spacing w:val="-3"/>
          <w:bdr w:val="none" w:sz="0" w:space="0" w:color="auto" w:frame="1"/>
          <w:shd w:val="clear" w:color="auto" w:fill="FFFFFF"/>
        </w:rPr>
        <w:t>Step 3:</w:t>
      </w:r>
      <w:r w:rsidRPr="000F56E9">
        <w:rPr>
          <w:color w:val="000000" w:themeColor="text1"/>
          <w:spacing w:val="-3"/>
          <w:shd w:val="clear" w:color="auto" w:fill="FFFFFF"/>
        </w:rPr>
        <w:t> Click on Install NOW After the installation is successful. Click on Close.</w:t>
      </w:r>
    </w:p>
    <w:p w14:paraId="3E39FDED"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rPr>
      </w:pPr>
    </w:p>
    <w:p w14:paraId="51CF3E65" w14:textId="77777777" w:rsidR="00414E78" w:rsidRPr="000F56E9" w:rsidRDefault="00414E78" w:rsidP="00414E78">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14:anchorId="0EB7F456" wp14:editId="42254DAD">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1699859B"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rPr>
      </w:pPr>
    </w:p>
    <w:p w14:paraId="1AA747C7"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With these above three steps on python installation, you have successfully and correctly installed Python. Now is the time to verify the installation.</w:t>
      </w:r>
    </w:p>
    <w:p w14:paraId="1E79672D"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rFonts w:eastAsiaTheme="majorEastAsia"/>
          <w:color w:val="000000" w:themeColor="text1"/>
          <w:spacing w:val="-3"/>
          <w:bdr w:val="none" w:sz="0" w:space="0" w:color="auto" w:frame="1"/>
        </w:rPr>
        <w:t>Note:</w:t>
      </w:r>
      <w:r w:rsidRPr="000F56E9">
        <w:rPr>
          <w:color w:val="000000" w:themeColor="text1"/>
          <w:spacing w:val="-3"/>
          <w:bdr w:val="none" w:sz="0" w:space="0" w:color="auto" w:frame="1"/>
        </w:rPr>
        <w:t> The installation process might take a couple of minutes.</w:t>
      </w:r>
    </w:p>
    <w:p w14:paraId="3277E092"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3BEF15DC" w14:textId="77777777" w:rsidR="00414E78" w:rsidRPr="000F56E9" w:rsidRDefault="00414E78" w:rsidP="00414E78">
      <w:pPr>
        <w:pStyle w:val="Heading3"/>
        <w:shd w:val="clear" w:color="auto" w:fill="FFFFFF"/>
        <w:spacing w:line="360" w:lineRule="auto"/>
        <w:ind w:left="180" w:right="210"/>
        <w:jc w:val="both"/>
        <w:rPr>
          <w:color w:val="000000" w:themeColor="text1"/>
        </w:rPr>
      </w:pPr>
      <w:r w:rsidRPr="000F56E9">
        <w:rPr>
          <w:color w:val="000000" w:themeColor="text1"/>
          <w:bdr w:val="none" w:sz="0" w:space="0" w:color="auto" w:frame="1"/>
        </w:rPr>
        <w:t>Verify the Python Installation</w:t>
      </w:r>
    </w:p>
    <w:p w14:paraId="5E266413"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t>Step 1:</w:t>
      </w:r>
      <w:r w:rsidRPr="000F56E9">
        <w:rPr>
          <w:color w:val="000000" w:themeColor="text1"/>
          <w:spacing w:val="-3"/>
          <w:bdr w:val="none" w:sz="0" w:space="0" w:color="auto" w:frame="1"/>
        </w:rPr>
        <w:t> Click on Start</w:t>
      </w:r>
    </w:p>
    <w:p w14:paraId="01DA0DDD"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rFonts w:eastAsiaTheme="majorEastAsia"/>
          <w:color w:val="000000" w:themeColor="text1"/>
          <w:spacing w:val="-3"/>
          <w:bdr w:val="none" w:sz="0" w:space="0" w:color="auto" w:frame="1"/>
        </w:rPr>
        <w:t>Step 2:</w:t>
      </w:r>
      <w:r w:rsidRPr="000F56E9">
        <w:rPr>
          <w:color w:val="000000" w:themeColor="text1"/>
          <w:spacing w:val="-3"/>
          <w:bdr w:val="none" w:sz="0" w:space="0" w:color="auto" w:frame="1"/>
        </w:rPr>
        <w:t> In the Windows Run Command, type “cmd”.</w:t>
      </w:r>
    </w:p>
    <w:p w14:paraId="25528C69"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p>
    <w:p w14:paraId="6AE169AB" w14:textId="77777777" w:rsidR="00414E78" w:rsidRPr="000F56E9" w:rsidRDefault="00414E78" w:rsidP="00414E78">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14:anchorId="2C21B5CC" wp14:editId="244825AF">
            <wp:extent cx="2040467" cy="2100732"/>
            <wp:effectExtent l="19050" t="0" r="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040752" cy="2101025"/>
                    </a:xfrm>
                    <a:prstGeom prst="rect">
                      <a:avLst/>
                    </a:prstGeom>
                    <a:noFill/>
                    <a:ln>
                      <a:noFill/>
                    </a:ln>
                  </pic:spPr>
                </pic:pic>
              </a:graphicData>
            </a:graphic>
          </wp:inline>
        </w:drawing>
      </w:r>
    </w:p>
    <w:p w14:paraId="649FA793"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t>Step 3:</w:t>
      </w:r>
      <w:r w:rsidRPr="000F56E9">
        <w:rPr>
          <w:color w:val="000000" w:themeColor="text1"/>
          <w:spacing w:val="-3"/>
          <w:bdr w:val="none" w:sz="0" w:space="0" w:color="auto" w:frame="1"/>
        </w:rPr>
        <w:t> Open the Command prompt option.</w:t>
      </w:r>
    </w:p>
    <w:p w14:paraId="5BECA651"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lastRenderedPageBreak/>
        <w:t>Step 4:</w:t>
      </w:r>
      <w:r w:rsidRPr="000F56E9">
        <w:rPr>
          <w:color w:val="000000" w:themeColor="text1"/>
          <w:spacing w:val="-3"/>
          <w:bdr w:val="none" w:sz="0" w:space="0" w:color="auto" w:frame="1"/>
        </w:rPr>
        <w:t> Let us test whether the python is correctly installed. Type </w:t>
      </w:r>
      <w:r w:rsidRPr="000F56E9">
        <w:rPr>
          <w:rStyle w:val="Strong"/>
          <w:rFonts w:eastAsiaTheme="majorEastAsia"/>
          <w:color w:val="000000" w:themeColor="text1"/>
          <w:spacing w:val="-3"/>
          <w:bdr w:val="none" w:sz="0" w:space="0" w:color="auto" w:frame="1"/>
        </w:rPr>
        <w:t>python –V</w:t>
      </w:r>
      <w:r w:rsidRPr="000F56E9">
        <w:rPr>
          <w:color w:val="000000" w:themeColor="text1"/>
          <w:spacing w:val="-3"/>
          <w:bdr w:val="none" w:sz="0" w:space="0" w:color="auto" w:frame="1"/>
        </w:rPr>
        <w:t> and press Enter.</w:t>
      </w:r>
    </w:p>
    <w:p w14:paraId="20B54B31"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66126181"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noProof/>
          <w:color w:val="000000" w:themeColor="text1"/>
          <w:spacing w:val="-3"/>
          <w:sz w:val="21"/>
          <w:szCs w:val="21"/>
        </w:rPr>
        <w:drawing>
          <wp:inline distT="0" distB="0" distL="0" distR="0" wp14:anchorId="7EDA647E" wp14:editId="1B4E1F46">
            <wp:extent cx="6043295" cy="211709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6A336F5F"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t>Step 5:</w:t>
      </w:r>
      <w:r w:rsidRPr="000F56E9">
        <w:rPr>
          <w:color w:val="000000" w:themeColor="text1"/>
          <w:spacing w:val="-3"/>
          <w:bdr w:val="none" w:sz="0" w:space="0" w:color="auto" w:frame="1"/>
        </w:rPr>
        <w:t> You will get the answer as 3.7.4</w:t>
      </w:r>
    </w:p>
    <w:p w14:paraId="524483BA" w14:textId="77777777" w:rsidR="00414E78" w:rsidRPr="00EB525C" w:rsidRDefault="00414E78" w:rsidP="00EB525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rFonts w:eastAsiaTheme="majorEastAsia"/>
          <w:color w:val="000000" w:themeColor="text1"/>
          <w:spacing w:val="-3"/>
          <w:bdr w:val="none" w:sz="0" w:space="0" w:color="auto" w:frame="1"/>
        </w:rPr>
        <w:t>Note:</w:t>
      </w:r>
      <w:r w:rsidRPr="000F56E9">
        <w:rPr>
          <w:color w:val="000000" w:themeColor="text1"/>
          <w:spacing w:val="-3"/>
          <w:bdr w:val="none" w:sz="0" w:space="0" w:color="auto" w:frame="1"/>
        </w:rPr>
        <w:t> If you have any of the earlier versions of Python already installed. You must first uninstall the earlier version and then install the new one. </w:t>
      </w:r>
    </w:p>
    <w:p w14:paraId="297E45D9" w14:textId="77777777" w:rsidR="00414E78" w:rsidRPr="000F56E9" w:rsidRDefault="00414E78" w:rsidP="00414E78">
      <w:pPr>
        <w:pStyle w:val="Heading3"/>
        <w:shd w:val="clear" w:color="auto" w:fill="FFFFFF"/>
        <w:spacing w:line="360" w:lineRule="auto"/>
        <w:ind w:left="180" w:right="210"/>
        <w:jc w:val="both"/>
        <w:rPr>
          <w:color w:val="000000" w:themeColor="text1"/>
        </w:rPr>
      </w:pPr>
      <w:r w:rsidRPr="000F56E9">
        <w:rPr>
          <w:color w:val="000000" w:themeColor="text1"/>
          <w:bdr w:val="none" w:sz="0" w:space="0" w:color="auto" w:frame="1"/>
        </w:rPr>
        <w:t>Check how the Python IDLE works</w:t>
      </w:r>
    </w:p>
    <w:p w14:paraId="6C4A500D"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t>Step 1:</w:t>
      </w:r>
      <w:r w:rsidRPr="000F56E9">
        <w:rPr>
          <w:color w:val="000000" w:themeColor="text1"/>
          <w:spacing w:val="-3"/>
          <w:bdr w:val="none" w:sz="0" w:space="0" w:color="auto" w:frame="1"/>
        </w:rPr>
        <w:t> Click on Start</w:t>
      </w:r>
    </w:p>
    <w:p w14:paraId="79EDE1BB"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rFonts w:eastAsiaTheme="majorEastAsia"/>
          <w:color w:val="000000" w:themeColor="text1"/>
          <w:spacing w:val="-3"/>
          <w:bdr w:val="none" w:sz="0" w:space="0" w:color="auto" w:frame="1"/>
        </w:rPr>
        <w:t>Step 2:</w:t>
      </w:r>
      <w:r w:rsidRPr="000F56E9">
        <w:rPr>
          <w:color w:val="000000" w:themeColor="text1"/>
          <w:spacing w:val="-3"/>
          <w:bdr w:val="none" w:sz="0" w:space="0" w:color="auto" w:frame="1"/>
        </w:rPr>
        <w:t> In the Windows Run command, type “python idle”.</w:t>
      </w:r>
    </w:p>
    <w:p w14:paraId="35F9A910" w14:textId="77777777" w:rsidR="00414E78" w:rsidRPr="000F56E9" w:rsidRDefault="00414E78" w:rsidP="00414E78">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14:anchorId="1F1290AE" wp14:editId="26452B4B">
            <wp:extent cx="4691380" cy="1471295"/>
            <wp:effectExtent l="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45D79478"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t>Step 3:</w:t>
      </w:r>
      <w:r w:rsidRPr="000F56E9">
        <w:rPr>
          <w:color w:val="000000" w:themeColor="text1"/>
          <w:spacing w:val="-3"/>
          <w:bdr w:val="none" w:sz="0" w:space="0" w:color="auto" w:frame="1"/>
        </w:rPr>
        <w:t> Click on IDLE (Python 3.7 64-bit) and launch the program</w:t>
      </w:r>
    </w:p>
    <w:p w14:paraId="7A678845"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t>Step 4:</w:t>
      </w:r>
      <w:r w:rsidRPr="000F56E9">
        <w:rPr>
          <w:color w:val="000000" w:themeColor="text1"/>
          <w:spacing w:val="-3"/>
          <w:bdr w:val="none" w:sz="0" w:space="0" w:color="auto" w:frame="1"/>
        </w:rPr>
        <w:t> To go ahead with working in IDLE you must first save the file. </w:t>
      </w:r>
      <w:r w:rsidRPr="000F56E9">
        <w:rPr>
          <w:rStyle w:val="Strong"/>
          <w:rFonts w:eastAsiaTheme="majorEastAsia"/>
          <w:color w:val="000000" w:themeColor="text1"/>
          <w:spacing w:val="-3"/>
          <w:bdr w:val="none" w:sz="0" w:space="0" w:color="auto" w:frame="1"/>
        </w:rPr>
        <w:t>Click on File &gt; Click on Save</w:t>
      </w:r>
    </w:p>
    <w:p w14:paraId="70E3C69C" w14:textId="77777777" w:rsidR="00414E78" w:rsidRPr="000F56E9" w:rsidRDefault="00414E78" w:rsidP="00414E78">
      <w:pPr>
        <w:pStyle w:val="NormalWeb"/>
        <w:shd w:val="clear" w:color="auto" w:fill="FFFFFF"/>
        <w:spacing w:before="0" w:beforeAutospacing="0" w:after="0" w:afterAutospacing="0" w:line="360" w:lineRule="auto"/>
        <w:ind w:left="180" w:right="210"/>
        <w:rPr>
          <w:color w:val="000000" w:themeColor="text1"/>
          <w:spacing w:val="-3"/>
        </w:rPr>
      </w:pPr>
    </w:p>
    <w:p w14:paraId="6D473F23" w14:textId="77777777" w:rsidR="00414E78" w:rsidRPr="000F56E9" w:rsidRDefault="00414E78" w:rsidP="00414E78">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lastRenderedPageBreak/>
        <w:drawing>
          <wp:inline distT="0" distB="0" distL="0" distR="0" wp14:anchorId="469AAC0B" wp14:editId="36C70CFF">
            <wp:extent cx="3683000" cy="2107875"/>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81489" cy="2107010"/>
                    </a:xfrm>
                    <a:prstGeom prst="rect">
                      <a:avLst/>
                    </a:prstGeom>
                    <a:noFill/>
                    <a:ln>
                      <a:noFill/>
                    </a:ln>
                  </pic:spPr>
                </pic:pic>
              </a:graphicData>
            </a:graphic>
          </wp:inline>
        </w:drawing>
      </w:r>
    </w:p>
    <w:p w14:paraId="614E1447" w14:textId="77777777" w:rsidR="00414E78" w:rsidRPr="000F56E9" w:rsidRDefault="00414E78" w:rsidP="00414E78">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rFonts w:eastAsiaTheme="majorEastAsia"/>
          <w:color w:val="000000" w:themeColor="text1"/>
          <w:spacing w:val="-3"/>
          <w:bdr w:val="none" w:sz="0" w:space="0" w:color="auto" w:frame="1"/>
        </w:rPr>
        <w:t>Step 5:</w:t>
      </w:r>
      <w:r w:rsidRPr="000F56E9">
        <w:rPr>
          <w:color w:val="000000" w:themeColor="text1"/>
          <w:spacing w:val="-3"/>
          <w:bdr w:val="none" w:sz="0" w:space="0" w:color="auto" w:frame="1"/>
        </w:rPr>
        <w:t> Name the file and save as type should be Python files. Click on SAVE. Here I have named the files as Hey World.</w:t>
      </w:r>
    </w:p>
    <w:p w14:paraId="0B6CDDA9" w14:textId="77777777" w:rsidR="00414E78" w:rsidRPr="00A83802" w:rsidRDefault="00414E78" w:rsidP="00414E78">
      <w:pPr>
        <w:rPr>
          <w:rFonts w:ascii="Times New Roman" w:hAnsi="Times New Roman" w:cs="Times New Roman"/>
          <w:b/>
          <w:bCs/>
          <w:color w:val="000000" w:themeColor="text1"/>
          <w:spacing w:val="-3"/>
          <w:sz w:val="24"/>
          <w:szCs w:val="24"/>
          <w:bdr w:val="none" w:sz="0" w:space="0" w:color="auto" w:frame="1"/>
        </w:rPr>
      </w:pPr>
      <w:r w:rsidRPr="000F56E9">
        <w:rPr>
          <w:rStyle w:val="Strong"/>
          <w:rFonts w:ascii="Times New Roman" w:hAnsi="Times New Roman" w:cs="Times New Roman"/>
          <w:color w:val="000000" w:themeColor="text1"/>
          <w:spacing w:val="-3"/>
          <w:sz w:val="24"/>
          <w:szCs w:val="24"/>
          <w:bdr w:val="none" w:sz="0" w:space="0" w:color="auto" w:frame="1"/>
        </w:rPr>
        <w:t>Step 6:</w:t>
      </w:r>
      <w:r w:rsidRPr="000F56E9">
        <w:rPr>
          <w:rFonts w:ascii="Times New Roman" w:hAnsi="Times New Roman" w:cs="Times New Roman"/>
          <w:color w:val="000000" w:themeColor="text1"/>
          <w:spacing w:val="-3"/>
          <w:sz w:val="24"/>
          <w:szCs w:val="24"/>
          <w:bdr w:val="none" w:sz="0" w:space="0" w:color="auto" w:frame="1"/>
        </w:rPr>
        <w:t> Now for e.g. </w:t>
      </w:r>
      <w:r w:rsidRPr="000F56E9">
        <w:rPr>
          <w:rStyle w:val="Strong"/>
          <w:rFonts w:ascii="Times New Roman" w:hAnsi="Times New Roman" w:cs="Times New Roman"/>
          <w:color w:val="000000" w:themeColor="text1"/>
          <w:spacing w:val="-3"/>
          <w:sz w:val="24"/>
          <w:szCs w:val="24"/>
          <w:bdr w:val="none" w:sz="0" w:space="0" w:color="auto" w:frame="1"/>
        </w:rPr>
        <w:t>enter print</w:t>
      </w:r>
    </w:p>
    <w:p w14:paraId="6A804527" w14:textId="77777777" w:rsidR="00EB525C" w:rsidRDefault="00EB525C" w:rsidP="00414E78">
      <w:pPr>
        <w:rPr>
          <w:rFonts w:ascii="Times New Roman" w:eastAsia="Calibri" w:hAnsi="Times New Roman" w:cs="Times New Roman"/>
          <w:b/>
          <w:sz w:val="32"/>
          <w:szCs w:val="32"/>
        </w:rPr>
      </w:pPr>
    </w:p>
    <w:p w14:paraId="55E9E22D" w14:textId="77777777" w:rsidR="00EB525C" w:rsidRDefault="00EB525C" w:rsidP="00414E78">
      <w:pPr>
        <w:rPr>
          <w:rFonts w:ascii="Times New Roman" w:eastAsia="Calibri" w:hAnsi="Times New Roman" w:cs="Times New Roman"/>
          <w:b/>
          <w:sz w:val="32"/>
          <w:szCs w:val="32"/>
        </w:rPr>
      </w:pPr>
    </w:p>
    <w:p w14:paraId="0896BF9A" w14:textId="77777777" w:rsidR="00EB525C" w:rsidRDefault="00EB525C" w:rsidP="00414E78">
      <w:pPr>
        <w:rPr>
          <w:rFonts w:ascii="Times New Roman" w:eastAsia="Calibri" w:hAnsi="Times New Roman" w:cs="Times New Roman"/>
          <w:b/>
          <w:sz w:val="32"/>
          <w:szCs w:val="32"/>
        </w:rPr>
      </w:pPr>
    </w:p>
    <w:p w14:paraId="1A4135F6" w14:textId="77777777" w:rsidR="00EB525C" w:rsidRDefault="00EB525C" w:rsidP="00414E78">
      <w:pPr>
        <w:rPr>
          <w:rFonts w:ascii="Times New Roman" w:eastAsia="Calibri" w:hAnsi="Times New Roman" w:cs="Times New Roman"/>
          <w:b/>
          <w:sz w:val="32"/>
          <w:szCs w:val="32"/>
        </w:rPr>
      </w:pPr>
    </w:p>
    <w:p w14:paraId="52BFEEFD" w14:textId="77777777" w:rsidR="00EB525C" w:rsidRDefault="00EB525C" w:rsidP="00414E78">
      <w:pPr>
        <w:rPr>
          <w:rFonts w:ascii="Times New Roman" w:eastAsia="Calibri" w:hAnsi="Times New Roman" w:cs="Times New Roman"/>
          <w:b/>
          <w:sz w:val="32"/>
          <w:szCs w:val="32"/>
        </w:rPr>
      </w:pPr>
    </w:p>
    <w:p w14:paraId="28404AD6" w14:textId="77777777" w:rsidR="00EB525C" w:rsidRDefault="00EB525C" w:rsidP="00414E78">
      <w:pPr>
        <w:rPr>
          <w:rFonts w:ascii="Times New Roman" w:eastAsia="Calibri" w:hAnsi="Times New Roman" w:cs="Times New Roman"/>
          <w:b/>
          <w:sz w:val="32"/>
          <w:szCs w:val="32"/>
        </w:rPr>
      </w:pPr>
    </w:p>
    <w:p w14:paraId="4583AEEF" w14:textId="77777777" w:rsidR="00EB525C" w:rsidRDefault="00EB525C" w:rsidP="00414E78">
      <w:pPr>
        <w:rPr>
          <w:rFonts w:ascii="Times New Roman" w:eastAsia="Calibri" w:hAnsi="Times New Roman" w:cs="Times New Roman"/>
          <w:b/>
          <w:sz w:val="32"/>
          <w:szCs w:val="32"/>
        </w:rPr>
      </w:pPr>
    </w:p>
    <w:p w14:paraId="67DAF3B1" w14:textId="77777777" w:rsidR="00EB525C" w:rsidRDefault="00EB525C" w:rsidP="00414E78">
      <w:pPr>
        <w:rPr>
          <w:rFonts w:ascii="Times New Roman" w:eastAsia="Calibri" w:hAnsi="Times New Roman" w:cs="Times New Roman"/>
          <w:b/>
          <w:sz w:val="32"/>
          <w:szCs w:val="32"/>
        </w:rPr>
      </w:pPr>
    </w:p>
    <w:p w14:paraId="55C3CA94" w14:textId="77777777" w:rsidR="00EB525C" w:rsidRDefault="00EB525C" w:rsidP="00414E78">
      <w:pPr>
        <w:rPr>
          <w:rFonts w:ascii="Times New Roman" w:eastAsia="Calibri" w:hAnsi="Times New Roman" w:cs="Times New Roman"/>
          <w:b/>
          <w:sz w:val="32"/>
          <w:szCs w:val="32"/>
        </w:rPr>
      </w:pPr>
    </w:p>
    <w:p w14:paraId="533F8494" w14:textId="77777777" w:rsidR="00EB525C" w:rsidRDefault="00EB525C" w:rsidP="00414E78">
      <w:pPr>
        <w:rPr>
          <w:rFonts w:ascii="Times New Roman" w:eastAsia="Calibri" w:hAnsi="Times New Roman" w:cs="Times New Roman"/>
          <w:b/>
          <w:sz w:val="32"/>
          <w:szCs w:val="32"/>
        </w:rPr>
      </w:pPr>
    </w:p>
    <w:p w14:paraId="46CE026C" w14:textId="77777777" w:rsidR="00EB525C" w:rsidRDefault="00EB525C" w:rsidP="00414E78">
      <w:pPr>
        <w:rPr>
          <w:rFonts w:ascii="Times New Roman" w:eastAsia="Calibri" w:hAnsi="Times New Roman" w:cs="Times New Roman"/>
          <w:b/>
          <w:sz w:val="32"/>
          <w:szCs w:val="32"/>
        </w:rPr>
      </w:pPr>
    </w:p>
    <w:p w14:paraId="683FCF36" w14:textId="77777777" w:rsidR="00EB525C" w:rsidRDefault="00EB525C" w:rsidP="00414E78">
      <w:pPr>
        <w:rPr>
          <w:rFonts w:ascii="Times New Roman" w:eastAsia="Calibri" w:hAnsi="Times New Roman" w:cs="Times New Roman"/>
          <w:b/>
          <w:sz w:val="32"/>
          <w:szCs w:val="32"/>
        </w:rPr>
      </w:pPr>
    </w:p>
    <w:p w14:paraId="72FD2C9F" w14:textId="77777777" w:rsidR="00EB525C" w:rsidRDefault="00EB525C" w:rsidP="00414E78">
      <w:pPr>
        <w:rPr>
          <w:rFonts w:ascii="Times New Roman" w:eastAsia="Calibri" w:hAnsi="Times New Roman" w:cs="Times New Roman"/>
          <w:b/>
          <w:sz w:val="32"/>
          <w:szCs w:val="32"/>
        </w:rPr>
      </w:pPr>
    </w:p>
    <w:p w14:paraId="75A5C014" w14:textId="77777777" w:rsidR="00414E78" w:rsidRPr="000F56E9" w:rsidRDefault="00414E78" w:rsidP="00414E78">
      <w:pPr>
        <w:rPr>
          <w:rFonts w:ascii="Times New Roman" w:hAnsi="Times New Roman" w:cs="Times New Roman"/>
        </w:rPr>
      </w:pPr>
      <w:r w:rsidRPr="000F56E9">
        <w:rPr>
          <w:rFonts w:ascii="Times New Roman" w:eastAsia="Calibri" w:hAnsi="Times New Roman" w:cs="Times New Roman"/>
          <w:b/>
          <w:sz w:val="32"/>
          <w:szCs w:val="32"/>
        </w:rPr>
        <w:lastRenderedPageBreak/>
        <w:t>6.SYSTEM TEST</w:t>
      </w:r>
    </w:p>
    <w:p w14:paraId="72C6A3E4" w14:textId="77777777" w:rsidR="00414E78" w:rsidRPr="000F56E9" w:rsidRDefault="00414E78" w:rsidP="00414E78">
      <w:pPr>
        <w:spacing w:line="360" w:lineRule="auto"/>
        <w:jc w:val="both"/>
        <w:rPr>
          <w:rFonts w:ascii="Times New Roman" w:eastAsia="Calibri" w:hAnsi="Times New Roman" w:cs="Times New Roman"/>
          <w:sz w:val="24"/>
          <w:szCs w:val="24"/>
        </w:rPr>
      </w:pPr>
      <w:r w:rsidRPr="000F56E9">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98A5FEF" w14:textId="77777777" w:rsidR="00414E78" w:rsidRPr="00EB525C" w:rsidRDefault="00414E78" w:rsidP="00EB525C">
      <w:pPr>
        <w:pStyle w:val="Heading3"/>
        <w:spacing w:line="360" w:lineRule="auto"/>
        <w:ind w:left="0"/>
        <w:jc w:val="both"/>
        <w:rPr>
          <w:b w:val="0"/>
          <w:color w:val="000000" w:themeColor="text1"/>
          <w:sz w:val="28"/>
          <w:szCs w:val="28"/>
        </w:rPr>
      </w:pPr>
      <w:r w:rsidRPr="000F56E9">
        <w:rPr>
          <w:color w:val="000000" w:themeColor="text1"/>
          <w:sz w:val="28"/>
          <w:szCs w:val="28"/>
        </w:rPr>
        <w:t>TYPES OF TESTS</w:t>
      </w:r>
    </w:p>
    <w:p w14:paraId="5C8F2246" w14:textId="77777777" w:rsidR="00414E78" w:rsidRPr="000F56E9" w:rsidRDefault="00414E78" w:rsidP="00414E78">
      <w:pPr>
        <w:pStyle w:val="Heading7"/>
        <w:spacing w:before="0" w:line="360" w:lineRule="auto"/>
        <w:jc w:val="both"/>
        <w:rPr>
          <w:b/>
          <w:i w:val="0"/>
          <w:color w:val="000000" w:themeColor="text1"/>
          <w:sz w:val="28"/>
          <w:szCs w:val="28"/>
        </w:rPr>
      </w:pPr>
      <w:r w:rsidRPr="000F56E9">
        <w:rPr>
          <w:b/>
          <w:color w:val="000000" w:themeColor="text1"/>
          <w:sz w:val="28"/>
          <w:szCs w:val="28"/>
        </w:rPr>
        <w:t>Unit testing</w:t>
      </w:r>
    </w:p>
    <w:p w14:paraId="7A22B815"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0FD09F9" w14:textId="77777777" w:rsidR="00414E78" w:rsidRPr="000F56E9" w:rsidRDefault="00414E78" w:rsidP="00414E78">
      <w:pPr>
        <w:pStyle w:val="Heading8"/>
        <w:spacing w:before="0" w:line="360" w:lineRule="auto"/>
        <w:jc w:val="both"/>
        <w:rPr>
          <w:b/>
          <w:i/>
          <w:color w:val="000000" w:themeColor="text1"/>
          <w:sz w:val="28"/>
          <w:szCs w:val="28"/>
        </w:rPr>
      </w:pPr>
      <w:r w:rsidRPr="000F56E9">
        <w:rPr>
          <w:b/>
          <w:color w:val="000000" w:themeColor="text1"/>
          <w:sz w:val="28"/>
          <w:szCs w:val="28"/>
        </w:rPr>
        <w:t>Integration testing</w:t>
      </w:r>
    </w:p>
    <w:p w14:paraId="2674512D"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75AFC45" w14:textId="77777777" w:rsidR="00414E78" w:rsidRPr="000F56E9" w:rsidRDefault="00414E78" w:rsidP="00414E78">
      <w:pPr>
        <w:pStyle w:val="Heading7"/>
        <w:spacing w:before="0" w:line="360" w:lineRule="auto"/>
        <w:jc w:val="both"/>
        <w:rPr>
          <w:b/>
          <w:i w:val="0"/>
          <w:color w:val="000000" w:themeColor="text1"/>
          <w:sz w:val="28"/>
          <w:szCs w:val="28"/>
        </w:rPr>
      </w:pPr>
      <w:r w:rsidRPr="000F56E9">
        <w:rPr>
          <w:b/>
          <w:color w:val="000000" w:themeColor="text1"/>
          <w:sz w:val="28"/>
          <w:szCs w:val="28"/>
        </w:rPr>
        <w:t>Functional test</w:t>
      </w:r>
    </w:p>
    <w:p w14:paraId="588CC37F" w14:textId="77777777" w:rsidR="00414E78" w:rsidRPr="000F56E9" w:rsidRDefault="00414E78" w:rsidP="00414E78">
      <w:pPr>
        <w:pStyle w:val="Heading7"/>
        <w:spacing w:before="0" w:line="360" w:lineRule="auto"/>
        <w:jc w:val="both"/>
        <w:rPr>
          <w:b/>
          <w:i w:val="0"/>
        </w:rPr>
      </w:pPr>
      <w:r w:rsidRPr="000F56E9">
        <w:t>Functional tests provide systematic demonstrations that functions tested are available as specified by the business and technical requirements, system documentation, and user manuals.</w:t>
      </w:r>
    </w:p>
    <w:p w14:paraId="2B34D693"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Functional testing is centered on the following items:</w:t>
      </w:r>
    </w:p>
    <w:p w14:paraId="25188D69" w14:textId="77777777" w:rsidR="00414E78" w:rsidRPr="0079605E" w:rsidRDefault="00414E78" w:rsidP="0079605E">
      <w:pPr>
        <w:spacing w:line="360" w:lineRule="auto"/>
        <w:jc w:val="both"/>
        <w:rPr>
          <w:rFonts w:ascii="Times New Roman" w:hAnsi="Times New Roman" w:cs="Times New Roman"/>
          <w:sz w:val="24"/>
          <w:szCs w:val="24"/>
        </w:rPr>
      </w:pPr>
      <w:r w:rsidRPr="0079605E">
        <w:rPr>
          <w:rFonts w:ascii="Times New Roman" w:hAnsi="Times New Roman" w:cs="Times New Roman"/>
          <w:sz w:val="24"/>
          <w:szCs w:val="24"/>
        </w:rPr>
        <w:lastRenderedPageBreak/>
        <w:t>Valid Input               :  identified classes of valid input must be accepted.</w:t>
      </w:r>
    </w:p>
    <w:p w14:paraId="39F5BDFA" w14:textId="77777777" w:rsidR="00414E78" w:rsidRPr="0079605E" w:rsidRDefault="00414E78" w:rsidP="0079605E">
      <w:pPr>
        <w:spacing w:line="360" w:lineRule="auto"/>
        <w:jc w:val="both"/>
        <w:rPr>
          <w:rFonts w:ascii="Times New Roman" w:hAnsi="Times New Roman" w:cs="Times New Roman"/>
          <w:sz w:val="24"/>
          <w:szCs w:val="24"/>
        </w:rPr>
      </w:pPr>
      <w:r w:rsidRPr="0079605E">
        <w:rPr>
          <w:rFonts w:ascii="Times New Roman" w:hAnsi="Times New Roman" w:cs="Times New Roman"/>
          <w:sz w:val="24"/>
          <w:szCs w:val="24"/>
        </w:rPr>
        <w:t>Invalid Input             : identified classes of invalid input must be rejected.</w:t>
      </w:r>
    </w:p>
    <w:p w14:paraId="2385E894" w14:textId="77777777" w:rsidR="00414E78" w:rsidRPr="0079605E" w:rsidRDefault="00414E78" w:rsidP="0079605E">
      <w:pPr>
        <w:spacing w:line="360" w:lineRule="auto"/>
        <w:jc w:val="both"/>
        <w:rPr>
          <w:rFonts w:ascii="Times New Roman" w:hAnsi="Times New Roman" w:cs="Times New Roman"/>
          <w:sz w:val="24"/>
          <w:szCs w:val="24"/>
        </w:rPr>
      </w:pPr>
      <w:r w:rsidRPr="0079605E">
        <w:rPr>
          <w:rFonts w:ascii="Times New Roman" w:hAnsi="Times New Roman" w:cs="Times New Roman"/>
          <w:sz w:val="24"/>
          <w:szCs w:val="24"/>
        </w:rPr>
        <w:t>Functions                  : identified functions must be exercised.</w:t>
      </w:r>
    </w:p>
    <w:p w14:paraId="6338378D" w14:textId="77777777" w:rsidR="00414E78" w:rsidRPr="0079605E" w:rsidRDefault="00414E78" w:rsidP="0079605E">
      <w:pPr>
        <w:spacing w:line="360" w:lineRule="auto"/>
        <w:jc w:val="both"/>
        <w:rPr>
          <w:rFonts w:ascii="Times New Roman" w:hAnsi="Times New Roman" w:cs="Times New Roman"/>
          <w:sz w:val="24"/>
          <w:szCs w:val="24"/>
        </w:rPr>
      </w:pPr>
      <w:r w:rsidRPr="0079605E">
        <w:rPr>
          <w:rFonts w:ascii="Times New Roman" w:hAnsi="Times New Roman" w:cs="Times New Roman"/>
          <w:sz w:val="24"/>
          <w:szCs w:val="24"/>
        </w:rPr>
        <w:t xml:space="preserve">Output           </w:t>
      </w:r>
      <w:r w:rsidRPr="0079605E">
        <w:rPr>
          <w:rFonts w:ascii="Times New Roman" w:hAnsi="Times New Roman" w:cs="Times New Roman"/>
          <w:sz w:val="24"/>
          <w:szCs w:val="24"/>
        </w:rPr>
        <w:tab/>
        <w:t xml:space="preserve">           : identified classes of application outputs must be    exercised.</w:t>
      </w:r>
    </w:p>
    <w:p w14:paraId="7EB8087E" w14:textId="77777777" w:rsidR="00414E78" w:rsidRPr="0079605E" w:rsidRDefault="00414E78" w:rsidP="0079605E">
      <w:pPr>
        <w:spacing w:line="360" w:lineRule="auto"/>
        <w:jc w:val="both"/>
        <w:rPr>
          <w:rFonts w:ascii="Times New Roman" w:hAnsi="Times New Roman" w:cs="Times New Roman"/>
          <w:sz w:val="24"/>
          <w:szCs w:val="24"/>
        </w:rPr>
      </w:pPr>
      <w:r w:rsidRPr="0079605E">
        <w:rPr>
          <w:rFonts w:ascii="Times New Roman" w:hAnsi="Times New Roman" w:cs="Times New Roman"/>
          <w:sz w:val="24"/>
          <w:szCs w:val="24"/>
        </w:rPr>
        <w:t>Systems/Procedures   : interfacing systems or procedures must be invoked.</w:t>
      </w:r>
    </w:p>
    <w:p w14:paraId="752AB5AB"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288508B" w14:textId="77777777" w:rsidR="00414E78" w:rsidRPr="000F56E9" w:rsidRDefault="00414E78" w:rsidP="00414E78">
      <w:pPr>
        <w:pStyle w:val="Heading7"/>
        <w:spacing w:before="0" w:line="360" w:lineRule="auto"/>
        <w:jc w:val="both"/>
        <w:rPr>
          <w:b/>
          <w:i w:val="0"/>
          <w:color w:val="000000" w:themeColor="text1"/>
          <w:sz w:val="28"/>
          <w:szCs w:val="28"/>
        </w:rPr>
      </w:pPr>
      <w:r w:rsidRPr="000F56E9">
        <w:rPr>
          <w:b/>
          <w:color w:val="000000" w:themeColor="text1"/>
          <w:sz w:val="28"/>
          <w:szCs w:val="28"/>
        </w:rPr>
        <w:t>System Test</w:t>
      </w:r>
    </w:p>
    <w:p w14:paraId="42869BDE"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1167668" w14:textId="77777777" w:rsidR="00414E78" w:rsidRPr="000F56E9" w:rsidRDefault="00414E78" w:rsidP="00414E78">
      <w:pPr>
        <w:pStyle w:val="Heading7"/>
        <w:spacing w:before="0" w:line="360" w:lineRule="auto"/>
        <w:jc w:val="both"/>
        <w:rPr>
          <w:b/>
          <w:i w:val="0"/>
          <w:color w:val="000000" w:themeColor="text1"/>
          <w:sz w:val="28"/>
          <w:szCs w:val="28"/>
        </w:rPr>
      </w:pPr>
      <w:r w:rsidRPr="000F56E9">
        <w:rPr>
          <w:b/>
          <w:color w:val="000000" w:themeColor="text1"/>
          <w:sz w:val="28"/>
          <w:szCs w:val="28"/>
        </w:rPr>
        <w:t>White Box Testing</w:t>
      </w:r>
    </w:p>
    <w:p w14:paraId="15C94DB3"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66B67E4D" w14:textId="77777777" w:rsidR="00414E78" w:rsidRPr="000F56E9" w:rsidRDefault="00414E78" w:rsidP="00414E78">
      <w:pPr>
        <w:pStyle w:val="Heading7"/>
        <w:spacing w:before="0" w:line="360" w:lineRule="auto"/>
        <w:jc w:val="both"/>
        <w:rPr>
          <w:b/>
          <w:i w:val="0"/>
          <w:color w:val="000000" w:themeColor="text1"/>
          <w:sz w:val="28"/>
          <w:szCs w:val="28"/>
        </w:rPr>
      </w:pPr>
      <w:r w:rsidRPr="000F56E9">
        <w:rPr>
          <w:b/>
          <w:color w:val="000000" w:themeColor="text1"/>
          <w:sz w:val="28"/>
          <w:szCs w:val="28"/>
        </w:rPr>
        <w:t>Black Box Testing</w:t>
      </w:r>
    </w:p>
    <w:p w14:paraId="02184B9C" w14:textId="77777777" w:rsidR="00414E78" w:rsidRPr="00EB525C" w:rsidRDefault="00414E78" w:rsidP="00EB525C">
      <w:pPr>
        <w:pStyle w:val="Heading7"/>
        <w:spacing w:before="0" w:line="360" w:lineRule="auto"/>
        <w:jc w:val="both"/>
      </w:pPr>
      <w:r w:rsidRPr="000F56E9">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91947E8" w14:textId="77777777" w:rsidR="00414E78" w:rsidRPr="000F56E9" w:rsidRDefault="00414E78" w:rsidP="00414E78">
      <w:pPr>
        <w:spacing w:line="360" w:lineRule="auto"/>
        <w:jc w:val="both"/>
        <w:rPr>
          <w:rFonts w:ascii="Times New Roman" w:hAnsi="Times New Roman" w:cs="Times New Roman"/>
          <w:b/>
          <w:bCs/>
          <w:color w:val="000000" w:themeColor="text1"/>
          <w:sz w:val="28"/>
          <w:szCs w:val="28"/>
        </w:rPr>
      </w:pPr>
      <w:r w:rsidRPr="000F56E9">
        <w:rPr>
          <w:rFonts w:ascii="Times New Roman" w:hAnsi="Times New Roman" w:cs="Times New Roman"/>
          <w:b/>
          <w:bCs/>
          <w:color w:val="000000" w:themeColor="text1"/>
          <w:sz w:val="28"/>
          <w:szCs w:val="28"/>
        </w:rPr>
        <w:t>Unit Testing</w:t>
      </w:r>
    </w:p>
    <w:p w14:paraId="59E87DE0"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lastRenderedPageBreak/>
        <w:t xml:space="preserve">                         Unit testing is usually conducted as part of a combined code and unit test phase of the software lifecycle, although it is not uncommon for coding and unit testing to be conducted as two distinct phases.</w:t>
      </w:r>
    </w:p>
    <w:p w14:paraId="4731EF30" w14:textId="77777777" w:rsidR="0079605E" w:rsidRDefault="00414E78" w:rsidP="0079605E">
      <w:pPr>
        <w:spacing w:line="360" w:lineRule="auto"/>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Test strategy and approach</w:t>
      </w:r>
    </w:p>
    <w:p w14:paraId="61B1E518" w14:textId="77777777" w:rsidR="00414E78" w:rsidRPr="0079605E" w:rsidRDefault="00414E78" w:rsidP="0079605E">
      <w:pPr>
        <w:spacing w:line="360" w:lineRule="auto"/>
        <w:jc w:val="both"/>
        <w:rPr>
          <w:rFonts w:ascii="Times New Roman" w:hAnsi="Times New Roman" w:cs="Times New Roman"/>
          <w:color w:val="000000" w:themeColor="text1"/>
          <w:sz w:val="28"/>
          <w:szCs w:val="28"/>
        </w:rPr>
      </w:pPr>
      <w:r w:rsidRPr="000F56E9">
        <w:rPr>
          <w:sz w:val="24"/>
        </w:rPr>
        <w:t>Field testing will be performed manually and functional tests will be written in detail.</w:t>
      </w:r>
    </w:p>
    <w:p w14:paraId="00AEAFB3" w14:textId="77777777" w:rsidR="00414E78" w:rsidRPr="000F56E9" w:rsidRDefault="00414E78" w:rsidP="00414E78">
      <w:pPr>
        <w:pStyle w:val="BodyText"/>
        <w:rPr>
          <w:b/>
          <w:bCs/>
          <w:color w:val="000000" w:themeColor="text1"/>
          <w:sz w:val="24"/>
        </w:rPr>
      </w:pPr>
      <w:r w:rsidRPr="000F56E9">
        <w:rPr>
          <w:b/>
          <w:bCs/>
          <w:color w:val="000000" w:themeColor="text1"/>
          <w:sz w:val="24"/>
        </w:rPr>
        <w:t>Test objectives</w:t>
      </w:r>
    </w:p>
    <w:p w14:paraId="489721AC" w14:textId="77777777" w:rsidR="00414E78" w:rsidRPr="000F56E9" w:rsidRDefault="00414E78" w:rsidP="00414E78">
      <w:pPr>
        <w:pStyle w:val="BodyText"/>
        <w:numPr>
          <w:ilvl w:val="0"/>
          <w:numId w:val="17"/>
        </w:numPr>
        <w:spacing w:after="0" w:line="360" w:lineRule="auto"/>
        <w:jc w:val="both"/>
        <w:rPr>
          <w:b/>
          <w:bCs/>
          <w:sz w:val="24"/>
        </w:rPr>
      </w:pPr>
      <w:r w:rsidRPr="000F56E9">
        <w:rPr>
          <w:sz w:val="24"/>
        </w:rPr>
        <w:t>All field entries must work properly.</w:t>
      </w:r>
    </w:p>
    <w:p w14:paraId="68F38D70" w14:textId="77777777" w:rsidR="00414E78" w:rsidRPr="000F56E9" w:rsidRDefault="00414E78" w:rsidP="00414E78">
      <w:pPr>
        <w:pStyle w:val="BodyText"/>
        <w:numPr>
          <w:ilvl w:val="0"/>
          <w:numId w:val="17"/>
        </w:numPr>
        <w:spacing w:after="0" w:line="360" w:lineRule="auto"/>
        <w:jc w:val="both"/>
        <w:rPr>
          <w:b/>
          <w:bCs/>
          <w:sz w:val="24"/>
        </w:rPr>
      </w:pPr>
      <w:r w:rsidRPr="000F56E9">
        <w:rPr>
          <w:sz w:val="24"/>
        </w:rPr>
        <w:t>Pages must be activated from the identified link.</w:t>
      </w:r>
    </w:p>
    <w:p w14:paraId="6285F1B4" w14:textId="77777777" w:rsidR="00414E78" w:rsidRPr="000F56E9" w:rsidRDefault="00414E78" w:rsidP="00414E78">
      <w:pPr>
        <w:pStyle w:val="BodyText"/>
        <w:numPr>
          <w:ilvl w:val="0"/>
          <w:numId w:val="17"/>
        </w:numPr>
        <w:spacing w:after="0" w:line="360" w:lineRule="auto"/>
        <w:jc w:val="both"/>
        <w:rPr>
          <w:b/>
          <w:bCs/>
          <w:sz w:val="24"/>
        </w:rPr>
      </w:pPr>
      <w:r w:rsidRPr="000F56E9">
        <w:rPr>
          <w:sz w:val="24"/>
        </w:rPr>
        <w:t>The entry screen, messages and responses must not be delayed.</w:t>
      </w:r>
    </w:p>
    <w:p w14:paraId="4796756F" w14:textId="77777777" w:rsidR="00414E78" w:rsidRPr="000F56E9" w:rsidRDefault="00414E78" w:rsidP="00414E78">
      <w:pPr>
        <w:pStyle w:val="BodyText"/>
        <w:rPr>
          <w:sz w:val="24"/>
        </w:rPr>
      </w:pPr>
    </w:p>
    <w:p w14:paraId="72240481" w14:textId="77777777" w:rsidR="00414E78" w:rsidRPr="000F56E9" w:rsidRDefault="00414E78" w:rsidP="00414E78">
      <w:pPr>
        <w:pStyle w:val="BodyText"/>
        <w:rPr>
          <w:b/>
          <w:bCs/>
          <w:color w:val="000000" w:themeColor="text1"/>
          <w:sz w:val="24"/>
        </w:rPr>
      </w:pPr>
      <w:r w:rsidRPr="000F56E9">
        <w:rPr>
          <w:b/>
          <w:bCs/>
          <w:color w:val="000000" w:themeColor="text1"/>
          <w:sz w:val="24"/>
        </w:rPr>
        <w:t>Features to be tested</w:t>
      </w:r>
    </w:p>
    <w:p w14:paraId="6ACDB941" w14:textId="77777777" w:rsidR="00414E78" w:rsidRPr="000F56E9" w:rsidRDefault="00414E78" w:rsidP="00414E78">
      <w:pPr>
        <w:pStyle w:val="BodyText"/>
        <w:numPr>
          <w:ilvl w:val="0"/>
          <w:numId w:val="18"/>
        </w:numPr>
        <w:spacing w:after="0" w:line="360" w:lineRule="auto"/>
        <w:jc w:val="both"/>
        <w:rPr>
          <w:b/>
          <w:bCs/>
          <w:sz w:val="24"/>
        </w:rPr>
      </w:pPr>
      <w:r w:rsidRPr="000F56E9">
        <w:rPr>
          <w:sz w:val="24"/>
        </w:rPr>
        <w:t>Verify that the entries are of the correct format</w:t>
      </w:r>
    </w:p>
    <w:p w14:paraId="7148DE22" w14:textId="77777777" w:rsidR="00414E78" w:rsidRPr="000F56E9" w:rsidRDefault="00414E78" w:rsidP="00414E78">
      <w:pPr>
        <w:pStyle w:val="BodyText"/>
        <w:numPr>
          <w:ilvl w:val="0"/>
          <w:numId w:val="18"/>
        </w:numPr>
        <w:spacing w:after="0" w:line="360" w:lineRule="auto"/>
        <w:jc w:val="both"/>
        <w:rPr>
          <w:b/>
          <w:bCs/>
          <w:sz w:val="24"/>
        </w:rPr>
      </w:pPr>
      <w:r w:rsidRPr="000F56E9">
        <w:rPr>
          <w:sz w:val="24"/>
        </w:rPr>
        <w:t>No duplicate entries should be allowed</w:t>
      </w:r>
    </w:p>
    <w:p w14:paraId="137EB15F" w14:textId="77777777" w:rsidR="00414E78" w:rsidRPr="000F56E9" w:rsidRDefault="00414E78" w:rsidP="00414E78">
      <w:pPr>
        <w:pStyle w:val="BodyText"/>
        <w:numPr>
          <w:ilvl w:val="0"/>
          <w:numId w:val="18"/>
        </w:numPr>
        <w:spacing w:after="0" w:line="360" w:lineRule="auto"/>
        <w:jc w:val="both"/>
        <w:rPr>
          <w:b/>
          <w:bCs/>
          <w:sz w:val="24"/>
        </w:rPr>
      </w:pPr>
      <w:r w:rsidRPr="000F56E9">
        <w:rPr>
          <w:sz w:val="24"/>
        </w:rPr>
        <w:t>All links should take the user to the correct page.</w:t>
      </w:r>
    </w:p>
    <w:p w14:paraId="7E673617" w14:textId="77777777" w:rsidR="00414E78" w:rsidRDefault="00414E78" w:rsidP="00414E78">
      <w:pPr>
        <w:pStyle w:val="BodyText"/>
        <w:jc w:val="both"/>
        <w:rPr>
          <w:sz w:val="24"/>
        </w:rPr>
      </w:pPr>
    </w:p>
    <w:p w14:paraId="5893137B" w14:textId="77777777" w:rsidR="00414E78" w:rsidRDefault="00414E78" w:rsidP="00414E78">
      <w:pPr>
        <w:pStyle w:val="BodyText"/>
        <w:jc w:val="both"/>
        <w:rPr>
          <w:sz w:val="24"/>
        </w:rPr>
      </w:pPr>
    </w:p>
    <w:p w14:paraId="1D5F2ABB" w14:textId="77777777" w:rsidR="00414E78" w:rsidRPr="000F56E9" w:rsidRDefault="00414E78" w:rsidP="00414E78">
      <w:pPr>
        <w:pStyle w:val="Heading1"/>
        <w:spacing w:before="0" w:line="360" w:lineRule="auto"/>
        <w:jc w:val="both"/>
        <w:rPr>
          <w:color w:val="000000" w:themeColor="text1"/>
        </w:rPr>
      </w:pPr>
      <w:r w:rsidRPr="000F56E9">
        <w:rPr>
          <w:color w:val="000000" w:themeColor="text1"/>
        </w:rPr>
        <w:t>Integration Testing</w:t>
      </w:r>
    </w:p>
    <w:p w14:paraId="66F701A0"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2D065215"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6687CC3D"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sz w:val="24"/>
          <w:szCs w:val="24"/>
        </w:rPr>
        <w:t>All the test cases mentioned above passed successfully. No defects encountered.</w:t>
      </w:r>
    </w:p>
    <w:p w14:paraId="02B32D7C" w14:textId="77777777" w:rsidR="00414E78" w:rsidRPr="000F56E9" w:rsidRDefault="00414E78" w:rsidP="00414E78">
      <w:pPr>
        <w:pStyle w:val="Heading8"/>
        <w:spacing w:before="0" w:line="360" w:lineRule="auto"/>
        <w:jc w:val="both"/>
        <w:rPr>
          <w:b/>
          <w:i/>
          <w:color w:val="000000" w:themeColor="text1"/>
          <w:sz w:val="28"/>
          <w:szCs w:val="28"/>
        </w:rPr>
      </w:pPr>
      <w:r w:rsidRPr="000F56E9">
        <w:rPr>
          <w:b/>
          <w:color w:val="000000" w:themeColor="text1"/>
          <w:sz w:val="28"/>
          <w:szCs w:val="28"/>
        </w:rPr>
        <w:t>Acceptance Testing</w:t>
      </w:r>
    </w:p>
    <w:p w14:paraId="2EE4A20C"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4298274" w14:textId="77777777" w:rsidR="00EB525C" w:rsidRDefault="00EB525C" w:rsidP="00414E78">
      <w:pPr>
        <w:spacing w:line="360" w:lineRule="auto"/>
        <w:jc w:val="both"/>
        <w:rPr>
          <w:rFonts w:ascii="Times New Roman" w:hAnsi="Times New Roman" w:cs="Times New Roman"/>
          <w:b/>
          <w:bCs/>
          <w:color w:val="000000" w:themeColor="text1"/>
          <w:sz w:val="24"/>
          <w:szCs w:val="24"/>
        </w:rPr>
      </w:pPr>
    </w:p>
    <w:p w14:paraId="177E4953" w14:textId="77777777" w:rsidR="00414E78" w:rsidRPr="000F56E9" w:rsidRDefault="00414E78" w:rsidP="00414E78">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sz w:val="24"/>
          <w:szCs w:val="24"/>
        </w:rPr>
        <w:t>All the test cases mentioned above passed successfully. No defects encountered.</w:t>
      </w:r>
    </w:p>
    <w:p w14:paraId="62CFBCEF" w14:textId="77777777" w:rsidR="00414E78" w:rsidRDefault="00414E78" w:rsidP="00414E78">
      <w:pPr>
        <w:jc w:val="both"/>
        <w:rPr>
          <w:rFonts w:ascii="Times New Roman" w:hAnsi="Times New Roman" w:cs="Times New Roman"/>
          <w:sz w:val="28"/>
          <w:szCs w:val="28"/>
        </w:rPr>
      </w:pPr>
    </w:p>
    <w:tbl>
      <w:tblPr>
        <w:tblpPr w:leftFromText="180" w:rightFromText="180" w:horzAnchor="margin" w:tblpY="-288"/>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648"/>
        <w:gridCol w:w="4194"/>
        <w:gridCol w:w="3673"/>
        <w:gridCol w:w="835"/>
      </w:tblGrid>
      <w:tr w:rsidR="00414E78" w14:paraId="7A230191" w14:textId="77777777" w:rsidTr="00632784">
        <w:tc>
          <w:tcPr>
            <w:tcW w:w="0" w:type="auto"/>
            <w:tcBorders>
              <w:top w:val="single" w:sz="4" w:space="0" w:color="auto"/>
              <w:left w:val="single" w:sz="4" w:space="0" w:color="auto"/>
              <w:bottom w:val="single" w:sz="4" w:space="0" w:color="auto"/>
              <w:right w:val="single" w:sz="4" w:space="0" w:color="auto"/>
            </w:tcBorders>
          </w:tcPr>
          <w:p w14:paraId="568FF71D" w14:textId="77777777" w:rsidR="00414E78" w:rsidRDefault="00414E78" w:rsidP="00632784">
            <w:pPr>
              <w:widowControl w:val="0"/>
              <w:spacing w:line="240" w:lineRule="atLeast"/>
              <w:rPr>
                <w:b/>
                <w:color w:val="000000"/>
                <w:sz w:val="20"/>
                <w:szCs w:val="20"/>
              </w:rPr>
            </w:pPr>
            <w:r>
              <w:rPr>
                <w:b/>
                <w:color w:val="000000"/>
              </w:rPr>
              <w:t>TC ID</w:t>
            </w:r>
          </w:p>
        </w:tc>
        <w:tc>
          <w:tcPr>
            <w:tcW w:w="0" w:type="auto"/>
            <w:tcBorders>
              <w:top w:val="single" w:sz="4" w:space="0" w:color="auto"/>
              <w:left w:val="single" w:sz="4" w:space="0" w:color="auto"/>
              <w:bottom w:val="single" w:sz="4" w:space="0" w:color="auto"/>
              <w:right w:val="single" w:sz="4" w:space="0" w:color="auto"/>
            </w:tcBorders>
          </w:tcPr>
          <w:p w14:paraId="6C07E8A7" w14:textId="77777777" w:rsidR="00414E78" w:rsidRDefault="00414E78" w:rsidP="00632784">
            <w:pPr>
              <w:widowControl w:val="0"/>
              <w:spacing w:line="240" w:lineRule="atLeast"/>
              <w:rPr>
                <w:b/>
                <w:color w:val="000000"/>
                <w:sz w:val="20"/>
                <w:szCs w:val="20"/>
              </w:rPr>
            </w:pPr>
            <w:r>
              <w:rPr>
                <w:b/>
                <w:color w:val="000000"/>
              </w:rPr>
              <w:t>Condition Being Tested</w:t>
            </w:r>
          </w:p>
        </w:tc>
        <w:tc>
          <w:tcPr>
            <w:tcW w:w="0" w:type="auto"/>
            <w:tcBorders>
              <w:top w:val="single" w:sz="4" w:space="0" w:color="auto"/>
              <w:left w:val="single" w:sz="4" w:space="0" w:color="auto"/>
              <w:bottom w:val="single" w:sz="4" w:space="0" w:color="auto"/>
              <w:right w:val="single" w:sz="4" w:space="0" w:color="auto"/>
            </w:tcBorders>
          </w:tcPr>
          <w:p w14:paraId="067535B3" w14:textId="77777777" w:rsidR="00414E78" w:rsidRDefault="00414E78" w:rsidP="00632784">
            <w:pPr>
              <w:widowControl w:val="0"/>
              <w:spacing w:line="240" w:lineRule="atLeast"/>
              <w:rPr>
                <w:b/>
                <w:color w:val="000000"/>
                <w:sz w:val="20"/>
                <w:szCs w:val="20"/>
              </w:rPr>
            </w:pPr>
            <w:r>
              <w:rPr>
                <w:b/>
                <w:color w:val="000000"/>
              </w:rPr>
              <w:t>Expected Result</w:t>
            </w:r>
          </w:p>
        </w:tc>
        <w:tc>
          <w:tcPr>
            <w:tcW w:w="0" w:type="auto"/>
            <w:tcBorders>
              <w:top w:val="single" w:sz="4" w:space="0" w:color="auto"/>
              <w:left w:val="single" w:sz="4" w:space="0" w:color="auto"/>
              <w:bottom w:val="single" w:sz="4" w:space="0" w:color="auto"/>
              <w:right w:val="single" w:sz="4" w:space="0" w:color="auto"/>
            </w:tcBorders>
          </w:tcPr>
          <w:p w14:paraId="5999BE36" w14:textId="77777777" w:rsidR="00414E78" w:rsidRDefault="00414E78" w:rsidP="00632784">
            <w:pPr>
              <w:widowControl w:val="0"/>
              <w:spacing w:line="240" w:lineRule="atLeast"/>
              <w:rPr>
                <w:b/>
                <w:color w:val="000000"/>
              </w:rPr>
            </w:pPr>
            <w:r>
              <w:rPr>
                <w:b/>
                <w:color w:val="000000"/>
              </w:rPr>
              <w:t>Result</w:t>
            </w:r>
          </w:p>
        </w:tc>
      </w:tr>
      <w:tr w:rsidR="00414E78" w14:paraId="353490E5" w14:textId="77777777" w:rsidTr="00632784">
        <w:tc>
          <w:tcPr>
            <w:tcW w:w="0" w:type="auto"/>
            <w:tcBorders>
              <w:top w:val="single" w:sz="4" w:space="0" w:color="auto"/>
              <w:left w:val="single" w:sz="4" w:space="0" w:color="auto"/>
              <w:bottom w:val="single" w:sz="4" w:space="0" w:color="auto"/>
              <w:right w:val="single" w:sz="4" w:space="0" w:color="auto"/>
            </w:tcBorders>
          </w:tcPr>
          <w:p w14:paraId="2C0023B8" w14:textId="77777777" w:rsidR="00414E78" w:rsidRDefault="00414E78" w:rsidP="00632784">
            <w:pPr>
              <w:widowControl w:val="0"/>
              <w:spacing w:line="240" w:lineRule="atLeast"/>
              <w:rPr>
                <w:color w:val="000000"/>
                <w:sz w:val="20"/>
                <w:szCs w:val="20"/>
              </w:rPr>
            </w:pPr>
            <w:r>
              <w:rPr>
                <w:color w:val="000000"/>
              </w:rPr>
              <w:t>1</w:t>
            </w:r>
          </w:p>
        </w:tc>
        <w:tc>
          <w:tcPr>
            <w:tcW w:w="0" w:type="auto"/>
            <w:tcBorders>
              <w:top w:val="single" w:sz="4" w:space="0" w:color="auto"/>
              <w:left w:val="single" w:sz="4" w:space="0" w:color="auto"/>
              <w:bottom w:val="single" w:sz="4" w:space="0" w:color="auto"/>
              <w:right w:val="single" w:sz="4" w:space="0" w:color="auto"/>
            </w:tcBorders>
          </w:tcPr>
          <w:p w14:paraId="1C67100E" w14:textId="77777777" w:rsidR="00414E78" w:rsidRDefault="00414E78" w:rsidP="00632784">
            <w:pPr>
              <w:widowControl w:val="0"/>
              <w:spacing w:line="240" w:lineRule="atLeast"/>
              <w:rPr>
                <w:color w:val="000000"/>
                <w:sz w:val="20"/>
                <w:szCs w:val="20"/>
              </w:rPr>
            </w:pPr>
            <w:r>
              <w:rPr>
                <w:color w:val="000000"/>
              </w:rPr>
              <w:t>Check for null values an duplicate records</w:t>
            </w:r>
          </w:p>
        </w:tc>
        <w:tc>
          <w:tcPr>
            <w:tcW w:w="0" w:type="auto"/>
            <w:tcBorders>
              <w:top w:val="single" w:sz="4" w:space="0" w:color="auto"/>
              <w:left w:val="single" w:sz="4" w:space="0" w:color="auto"/>
              <w:bottom w:val="single" w:sz="4" w:space="0" w:color="auto"/>
              <w:right w:val="single" w:sz="4" w:space="0" w:color="auto"/>
            </w:tcBorders>
          </w:tcPr>
          <w:p w14:paraId="38DFA421" w14:textId="77777777" w:rsidR="00414E78" w:rsidRDefault="00414E78" w:rsidP="00632784">
            <w:pPr>
              <w:widowControl w:val="0"/>
              <w:spacing w:line="240" w:lineRule="atLeast"/>
              <w:rPr>
                <w:i/>
                <w:color w:val="000000"/>
                <w:sz w:val="20"/>
                <w:szCs w:val="20"/>
              </w:rPr>
            </w:pPr>
            <w:r>
              <w:rPr>
                <w:color w:val="000000"/>
              </w:rPr>
              <w:t xml:space="preserve">Display the duplicate records and null values </w:t>
            </w:r>
          </w:p>
        </w:tc>
        <w:tc>
          <w:tcPr>
            <w:tcW w:w="0" w:type="auto"/>
            <w:tcBorders>
              <w:top w:val="single" w:sz="4" w:space="0" w:color="auto"/>
              <w:left w:val="single" w:sz="4" w:space="0" w:color="auto"/>
              <w:bottom w:val="single" w:sz="4" w:space="0" w:color="auto"/>
              <w:right w:val="single" w:sz="4" w:space="0" w:color="auto"/>
            </w:tcBorders>
          </w:tcPr>
          <w:p w14:paraId="76A864EB" w14:textId="77777777" w:rsidR="00414E78" w:rsidRDefault="00414E78" w:rsidP="00632784">
            <w:pPr>
              <w:widowControl w:val="0"/>
              <w:spacing w:line="240" w:lineRule="atLeast"/>
              <w:rPr>
                <w:color w:val="000000"/>
              </w:rPr>
            </w:pPr>
            <w:r>
              <w:rPr>
                <w:color w:val="000000"/>
              </w:rPr>
              <w:t>passed</w:t>
            </w:r>
          </w:p>
        </w:tc>
      </w:tr>
      <w:tr w:rsidR="00414E78" w14:paraId="588F5445" w14:textId="77777777" w:rsidTr="00632784">
        <w:tc>
          <w:tcPr>
            <w:tcW w:w="0" w:type="auto"/>
            <w:tcBorders>
              <w:top w:val="single" w:sz="4" w:space="0" w:color="auto"/>
              <w:left w:val="single" w:sz="4" w:space="0" w:color="auto"/>
              <w:bottom w:val="single" w:sz="4" w:space="0" w:color="auto"/>
              <w:right w:val="single" w:sz="4" w:space="0" w:color="auto"/>
            </w:tcBorders>
          </w:tcPr>
          <w:p w14:paraId="3CA76F0B" w14:textId="77777777" w:rsidR="00414E78" w:rsidRDefault="00414E78" w:rsidP="00632784">
            <w:pPr>
              <w:widowControl w:val="0"/>
              <w:spacing w:line="240" w:lineRule="atLeast"/>
              <w:rPr>
                <w:color w:val="000000"/>
                <w:sz w:val="20"/>
                <w:szCs w:val="20"/>
              </w:rPr>
            </w:pPr>
            <w:r>
              <w:rPr>
                <w:color w:val="000000"/>
              </w:rPr>
              <w:t>2</w:t>
            </w:r>
          </w:p>
        </w:tc>
        <w:tc>
          <w:tcPr>
            <w:tcW w:w="0" w:type="auto"/>
            <w:tcBorders>
              <w:top w:val="single" w:sz="4" w:space="0" w:color="auto"/>
              <w:left w:val="single" w:sz="4" w:space="0" w:color="auto"/>
              <w:bottom w:val="single" w:sz="4" w:space="0" w:color="auto"/>
              <w:right w:val="single" w:sz="4" w:space="0" w:color="auto"/>
            </w:tcBorders>
          </w:tcPr>
          <w:p w14:paraId="7E5BC844" w14:textId="77777777" w:rsidR="00414E78" w:rsidRDefault="00414E78" w:rsidP="00632784">
            <w:pPr>
              <w:widowControl w:val="0"/>
              <w:spacing w:line="240" w:lineRule="atLeast"/>
              <w:rPr>
                <w:color w:val="000000"/>
                <w:sz w:val="20"/>
                <w:szCs w:val="20"/>
              </w:rPr>
            </w:pPr>
            <w:r>
              <w:rPr>
                <w:vanish/>
                <w:color w:val="000000"/>
              </w:rPr>
              <w:t xml:space="preserve">TC7 </w:t>
            </w:r>
            <w:r>
              <w:rPr>
                <w:color w:val="000000"/>
              </w:rPr>
              <w:t>extract features using vectorisation</w:t>
            </w:r>
          </w:p>
        </w:tc>
        <w:tc>
          <w:tcPr>
            <w:tcW w:w="0" w:type="auto"/>
            <w:tcBorders>
              <w:top w:val="single" w:sz="4" w:space="0" w:color="auto"/>
              <w:left w:val="single" w:sz="4" w:space="0" w:color="auto"/>
              <w:bottom w:val="single" w:sz="4" w:space="0" w:color="auto"/>
              <w:right w:val="single" w:sz="4" w:space="0" w:color="auto"/>
            </w:tcBorders>
          </w:tcPr>
          <w:p w14:paraId="221EDFA7" w14:textId="77777777" w:rsidR="00414E78" w:rsidRDefault="00414E78" w:rsidP="00632784">
            <w:pPr>
              <w:rPr>
                <w:sz w:val="20"/>
                <w:szCs w:val="20"/>
              </w:rPr>
            </w:pPr>
            <w:r>
              <w:t xml:space="preserve">Display the features of the data </w:t>
            </w:r>
          </w:p>
          <w:p w14:paraId="1576C264" w14:textId="77777777" w:rsidR="00414E78" w:rsidRDefault="00414E78" w:rsidP="00632784">
            <w:pPr>
              <w:pStyle w:val="Header"/>
              <w:tabs>
                <w:tab w:val="left" w:pos="720"/>
              </w:tabs>
              <w:rPr>
                <w:color w:val="000000"/>
              </w:rPr>
            </w:pPr>
          </w:p>
        </w:tc>
        <w:tc>
          <w:tcPr>
            <w:tcW w:w="0" w:type="auto"/>
            <w:tcBorders>
              <w:top w:val="single" w:sz="4" w:space="0" w:color="auto"/>
              <w:left w:val="single" w:sz="4" w:space="0" w:color="auto"/>
              <w:bottom w:val="single" w:sz="4" w:space="0" w:color="auto"/>
              <w:right w:val="single" w:sz="4" w:space="0" w:color="auto"/>
            </w:tcBorders>
          </w:tcPr>
          <w:p w14:paraId="080C3D10" w14:textId="77777777" w:rsidR="00414E78" w:rsidRDefault="00414E78" w:rsidP="00632784">
            <w:pPr>
              <w:widowControl w:val="0"/>
              <w:spacing w:line="240" w:lineRule="atLeast"/>
              <w:rPr>
                <w:color w:val="000000"/>
              </w:rPr>
            </w:pPr>
            <w:r>
              <w:rPr>
                <w:color w:val="000000"/>
              </w:rPr>
              <w:t>Passed</w:t>
            </w:r>
          </w:p>
        </w:tc>
      </w:tr>
      <w:tr w:rsidR="00414E78" w14:paraId="0392C68C" w14:textId="77777777" w:rsidTr="00632784">
        <w:trPr>
          <w:trHeight w:val="539"/>
        </w:trPr>
        <w:tc>
          <w:tcPr>
            <w:tcW w:w="0" w:type="auto"/>
            <w:tcBorders>
              <w:top w:val="single" w:sz="4" w:space="0" w:color="auto"/>
              <w:left w:val="single" w:sz="4" w:space="0" w:color="auto"/>
              <w:bottom w:val="single" w:sz="4" w:space="0" w:color="auto"/>
              <w:right w:val="single" w:sz="4" w:space="0" w:color="auto"/>
            </w:tcBorders>
          </w:tcPr>
          <w:p w14:paraId="0DA0C385" w14:textId="77777777" w:rsidR="00414E78" w:rsidRDefault="00414E78" w:rsidP="00632784">
            <w:pPr>
              <w:widowControl w:val="0"/>
              <w:spacing w:line="240" w:lineRule="atLeast"/>
              <w:rPr>
                <w:color w:val="000000"/>
                <w:sz w:val="20"/>
                <w:szCs w:val="20"/>
              </w:rPr>
            </w:pPr>
            <w:r>
              <w:rPr>
                <w:color w:val="000000"/>
              </w:rPr>
              <w:t>3</w:t>
            </w:r>
          </w:p>
        </w:tc>
        <w:tc>
          <w:tcPr>
            <w:tcW w:w="0" w:type="auto"/>
            <w:tcBorders>
              <w:top w:val="single" w:sz="4" w:space="0" w:color="auto"/>
              <w:left w:val="single" w:sz="4" w:space="0" w:color="auto"/>
              <w:bottom w:val="single" w:sz="4" w:space="0" w:color="auto"/>
              <w:right w:val="single" w:sz="4" w:space="0" w:color="auto"/>
            </w:tcBorders>
          </w:tcPr>
          <w:p w14:paraId="6B7980BB" w14:textId="77777777" w:rsidR="00414E78" w:rsidRDefault="00414E78" w:rsidP="00632784">
            <w:pPr>
              <w:widowControl w:val="0"/>
              <w:spacing w:line="240" w:lineRule="atLeast"/>
              <w:rPr>
                <w:color w:val="000000"/>
              </w:rPr>
            </w:pPr>
            <w:r>
              <w:rPr>
                <w:vanish/>
                <w:color w:val="000000"/>
              </w:rPr>
              <w:t xml:space="preserve">TC8 </w:t>
            </w:r>
            <w:r>
              <w:rPr>
                <w:color w:val="000000"/>
              </w:rPr>
              <w:t>check if the data is not empty</w:t>
            </w:r>
          </w:p>
          <w:p w14:paraId="2F4C87B6" w14:textId="77777777" w:rsidR="00414E78" w:rsidRDefault="00414E78" w:rsidP="00632784">
            <w:pPr>
              <w:widowControl w:val="0"/>
              <w:spacing w:line="240" w:lineRule="atLeast"/>
              <w:rPr>
                <w:color w:val="000000"/>
                <w:sz w:val="20"/>
                <w:szCs w:val="20"/>
              </w:rPr>
            </w:pPr>
            <w:r>
              <w:rPr>
                <w:color w:val="000000"/>
              </w:rPr>
              <w:t>And display records</w:t>
            </w:r>
          </w:p>
        </w:tc>
        <w:tc>
          <w:tcPr>
            <w:tcW w:w="0" w:type="auto"/>
            <w:tcBorders>
              <w:top w:val="single" w:sz="4" w:space="0" w:color="auto"/>
              <w:left w:val="single" w:sz="4" w:space="0" w:color="auto"/>
              <w:bottom w:val="single" w:sz="4" w:space="0" w:color="auto"/>
              <w:right w:val="single" w:sz="4" w:space="0" w:color="auto"/>
            </w:tcBorders>
          </w:tcPr>
          <w:p w14:paraId="25FF1BAC" w14:textId="77777777" w:rsidR="00414E78" w:rsidRDefault="00414E78" w:rsidP="00632784">
            <w:pPr>
              <w:widowControl w:val="0"/>
              <w:tabs>
                <w:tab w:val="left" w:pos="2534"/>
              </w:tabs>
              <w:spacing w:line="240" w:lineRule="atLeast"/>
              <w:rPr>
                <w:color w:val="000000"/>
                <w:sz w:val="20"/>
                <w:szCs w:val="20"/>
              </w:rPr>
            </w:pPr>
            <w:r>
              <w:rPr>
                <w:color w:val="000000"/>
                <w:sz w:val="20"/>
                <w:szCs w:val="20"/>
              </w:rPr>
              <w:t xml:space="preserve">Show error if it is empty else display the data </w:t>
            </w:r>
          </w:p>
        </w:tc>
        <w:tc>
          <w:tcPr>
            <w:tcW w:w="0" w:type="auto"/>
            <w:tcBorders>
              <w:top w:val="single" w:sz="4" w:space="0" w:color="auto"/>
              <w:left w:val="single" w:sz="4" w:space="0" w:color="auto"/>
              <w:bottom w:val="single" w:sz="4" w:space="0" w:color="auto"/>
              <w:right w:val="single" w:sz="4" w:space="0" w:color="auto"/>
            </w:tcBorders>
          </w:tcPr>
          <w:p w14:paraId="46D5650F" w14:textId="77777777" w:rsidR="00414E78" w:rsidRDefault="00414E78" w:rsidP="00632784">
            <w:pPr>
              <w:widowControl w:val="0"/>
              <w:spacing w:line="240" w:lineRule="atLeast"/>
              <w:rPr>
                <w:color w:val="000000"/>
              </w:rPr>
            </w:pPr>
            <w:r>
              <w:rPr>
                <w:color w:val="000000"/>
              </w:rPr>
              <w:t>passed</w:t>
            </w:r>
          </w:p>
        </w:tc>
      </w:tr>
      <w:tr w:rsidR="00414E78" w14:paraId="4FE961C0" w14:textId="77777777" w:rsidTr="00632784">
        <w:trPr>
          <w:trHeight w:val="539"/>
        </w:trPr>
        <w:tc>
          <w:tcPr>
            <w:tcW w:w="0" w:type="auto"/>
            <w:tcBorders>
              <w:top w:val="single" w:sz="4" w:space="0" w:color="auto"/>
              <w:left w:val="single" w:sz="4" w:space="0" w:color="auto"/>
              <w:bottom w:val="single" w:sz="4" w:space="0" w:color="auto"/>
              <w:right w:val="single" w:sz="4" w:space="0" w:color="auto"/>
            </w:tcBorders>
          </w:tcPr>
          <w:p w14:paraId="30D79106" w14:textId="77777777" w:rsidR="00414E78" w:rsidRDefault="00414E78" w:rsidP="00632784">
            <w:pPr>
              <w:widowControl w:val="0"/>
              <w:spacing w:line="240" w:lineRule="atLeast"/>
              <w:rPr>
                <w:color w:val="000000"/>
              </w:rPr>
            </w:pPr>
            <w:r>
              <w:rPr>
                <w:color w:val="000000"/>
              </w:rPr>
              <w:t>4</w:t>
            </w:r>
          </w:p>
        </w:tc>
        <w:tc>
          <w:tcPr>
            <w:tcW w:w="0" w:type="auto"/>
            <w:tcBorders>
              <w:top w:val="single" w:sz="4" w:space="0" w:color="auto"/>
              <w:left w:val="single" w:sz="4" w:space="0" w:color="auto"/>
              <w:bottom w:val="single" w:sz="4" w:space="0" w:color="auto"/>
              <w:right w:val="single" w:sz="4" w:space="0" w:color="auto"/>
            </w:tcBorders>
          </w:tcPr>
          <w:p w14:paraId="58E35471" w14:textId="77777777" w:rsidR="00414E78" w:rsidRDefault="00414E78" w:rsidP="00632784">
            <w:pPr>
              <w:widowControl w:val="0"/>
              <w:spacing w:line="240" w:lineRule="atLeast"/>
              <w:rPr>
                <w:vanish/>
                <w:color w:val="000000"/>
              </w:rPr>
            </w:pPr>
            <w:r>
              <w:rPr>
                <w:color w:val="000000"/>
              </w:rPr>
              <w:t>Display the number of records for training and test</w:t>
            </w:r>
          </w:p>
        </w:tc>
        <w:tc>
          <w:tcPr>
            <w:tcW w:w="0" w:type="auto"/>
            <w:tcBorders>
              <w:top w:val="single" w:sz="4" w:space="0" w:color="auto"/>
              <w:left w:val="single" w:sz="4" w:space="0" w:color="auto"/>
              <w:bottom w:val="single" w:sz="4" w:space="0" w:color="auto"/>
              <w:right w:val="single" w:sz="4" w:space="0" w:color="auto"/>
            </w:tcBorders>
          </w:tcPr>
          <w:p w14:paraId="242B54E9" w14:textId="77777777" w:rsidR="00414E78" w:rsidRDefault="00414E78" w:rsidP="00632784">
            <w:pPr>
              <w:widowControl w:val="0"/>
              <w:tabs>
                <w:tab w:val="left" w:pos="2534"/>
              </w:tabs>
              <w:spacing w:line="240" w:lineRule="atLeast"/>
              <w:rPr>
                <w:color w:val="000000"/>
                <w:sz w:val="20"/>
                <w:szCs w:val="20"/>
              </w:rPr>
            </w:pPr>
            <w:r>
              <w:rPr>
                <w:color w:val="000000"/>
                <w:sz w:val="20"/>
                <w:szCs w:val="20"/>
              </w:rPr>
              <w:t>Display the count of training and test</w:t>
            </w:r>
          </w:p>
          <w:p w14:paraId="2D652AAA" w14:textId="77777777" w:rsidR="00414E78" w:rsidRDefault="00414E78" w:rsidP="00632784">
            <w:pPr>
              <w:widowControl w:val="0"/>
              <w:tabs>
                <w:tab w:val="left" w:pos="2534"/>
              </w:tabs>
              <w:spacing w:line="240" w:lineRule="atLeast"/>
              <w:rPr>
                <w:color w:val="000000"/>
                <w:sz w:val="20"/>
                <w:szCs w:val="20"/>
              </w:rPr>
            </w:pPr>
            <w:r>
              <w:rPr>
                <w:color w:val="000000"/>
                <w:sz w:val="20"/>
                <w:szCs w:val="20"/>
              </w:rPr>
              <w:t xml:space="preserve">Data </w:t>
            </w:r>
          </w:p>
        </w:tc>
        <w:tc>
          <w:tcPr>
            <w:tcW w:w="0" w:type="auto"/>
            <w:tcBorders>
              <w:top w:val="single" w:sz="4" w:space="0" w:color="auto"/>
              <w:left w:val="single" w:sz="4" w:space="0" w:color="auto"/>
              <w:bottom w:val="single" w:sz="4" w:space="0" w:color="auto"/>
              <w:right w:val="single" w:sz="4" w:space="0" w:color="auto"/>
            </w:tcBorders>
          </w:tcPr>
          <w:p w14:paraId="1D228231" w14:textId="77777777" w:rsidR="00414E78" w:rsidRDefault="00414E78" w:rsidP="00632784">
            <w:pPr>
              <w:widowControl w:val="0"/>
              <w:spacing w:line="240" w:lineRule="atLeast"/>
              <w:rPr>
                <w:color w:val="000000"/>
              </w:rPr>
            </w:pPr>
            <w:r>
              <w:rPr>
                <w:color w:val="000000"/>
              </w:rPr>
              <w:t>passed</w:t>
            </w:r>
          </w:p>
        </w:tc>
      </w:tr>
      <w:tr w:rsidR="00414E78" w14:paraId="3C3E8C42" w14:textId="77777777" w:rsidTr="00632784">
        <w:trPr>
          <w:trHeight w:val="539"/>
        </w:trPr>
        <w:tc>
          <w:tcPr>
            <w:tcW w:w="0" w:type="auto"/>
            <w:tcBorders>
              <w:top w:val="single" w:sz="4" w:space="0" w:color="auto"/>
              <w:left w:val="single" w:sz="4" w:space="0" w:color="auto"/>
              <w:bottom w:val="single" w:sz="4" w:space="0" w:color="auto"/>
              <w:right w:val="single" w:sz="4" w:space="0" w:color="auto"/>
            </w:tcBorders>
          </w:tcPr>
          <w:p w14:paraId="4757D552" w14:textId="77777777" w:rsidR="00414E78" w:rsidRDefault="00414E78" w:rsidP="00632784">
            <w:pPr>
              <w:widowControl w:val="0"/>
              <w:spacing w:line="240" w:lineRule="atLeast"/>
              <w:rPr>
                <w:color w:val="000000"/>
              </w:rPr>
            </w:pPr>
            <w:r>
              <w:rPr>
                <w:color w:val="000000"/>
              </w:rPr>
              <w:t>5</w:t>
            </w:r>
          </w:p>
        </w:tc>
        <w:tc>
          <w:tcPr>
            <w:tcW w:w="0" w:type="auto"/>
            <w:tcBorders>
              <w:top w:val="single" w:sz="4" w:space="0" w:color="auto"/>
              <w:left w:val="single" w:sz="4" w:space="0" w:color="auto"/>
              <w:bottom w:val="single" w:sz="4" w:space="0" w:color="auto"/>
              <w:right w:val="single" w:sz="4" w:space="0" w:color="auto"/>
            </w:tcBorders>
          </w:tcPr>
          <w:p w14:paraId="0F9F8B13" w14:textId="77777777" w:rsidR="00414E78" w:rsidRDefault="00414E78" w:rsidP="00632784">
            <w:pPr>
              <w:widowControl w:val="0"/>
              <w:spacing w:line="240" w:lineRule="atLeast"/>
              <w:rPr>
                <w:color w:val="000000"/>
              </w:rPr>
            </w:pPr>
            <w:r>
              <w:rPr>
                <w:color w:val="000000"/>
              </w:rPr>
              <w:t xml:space="preserve">Save the model of the best accuracy graph </w:t>
            </w:r>
          </w:p>
        </w:tc>
        <w:tc>
          <w:tcPr>
            <w:tcW w:w="0" w:type="auto"/>
            <w:tcBorders>
              <w:top w:val="single" w:sz="4" w:space="0" w:color="auto"/>
              <w:left w:val="single" w:sz="4" w:space="0" w:color="auto"/>
              <w:bottom w:val="single" w:sz="4" w:space="0" w:color="auto"/>
              <w:right w:val="single" w:sz="4" w:space="0" w:color="auto"/>
            </w:tcBorders>
          </w:tcPr>
          <w:p w14:paraId="76A71B09" w14:textId="77777777" w:rsidR="00414E78" w:rsidRDefault="00414E78" w:rsidP="00632784">
            <w:pPr>
              <w:widowControl w:val="0"/>
              <w:tabs>
                <w:tab w:val="left" w:pos="2534"/>
              </w:tabs>
              <w:spacing w:line="240" w:lineRule="atLeast"/>
              <w:rPr>
                <w:color w:val="000000"/>
                <w:sz w:val="20"/>
                <w:szCs w:val="20"/>
              </w:rPr>
            </w:pPr>
            <w:r>
              <w:rPr>
                <w:color w:val="000000"/>
                <w:sz w:val="20"/>
                <w:szCs w:val="20"/>
              </w:rPr>
              <w:t>Saved in the current path</w:t>
            </w:r>
          </w:p>
        </w:tc>
        <w:tc>
          <w:tcPr>
            <w:tcW w:w="0" w:type="auto"/>
            <w:tcBorders>
              <w:top w:val="single" w:sz="4" w:space="0" w:color="auto"/>
              <w:left w:val="single" w:sz="4" w:space="0" w:color="auto"/>
              <w:bottom w:val="single" w:sz="4" w:space="0" w:color="auto"/>
              <w:right w:val="single" w:sz="4" w:space="0" w:color="auto"/>
            </w:tcBorders>
          </w:tcPr>
          <w:p w14:paraId="03C51EE3" w14:textId="77777777" w:rsidR="00414E78" w:rsidRDefault="00414E78" w:rsidP="00632784">
            <w:pPr>
              <w:widowControl w:val="0"/>
              <w:spacing w:line="240" w:lineRule="atLeast"/>
              <w:rPr>
                <w:color w:val="000000"/>
              </w:rPr>
            </w:pPr>
            <w:r>
              <w:rPr>
                <w:color w:val="000000"/>
              </w:rPr>
              <w:t>passed</w:t>
            </w:r>
          </w:p>
        </w:tc>
      </w:tr>
    </w:tbl>
    <w:p w14:paraId="469796BE" w14:textId="77777777" w:rsidR="00EB525C" w:rsidRDefault="00EB525C" w:rsidP="00414E78">
      <w:pPr>
        <w:jc w:val="both"/>
        <w:rPr>
          <w:rFonts w:ascii="Times New Roman" w:hAnsi="Times New Roman" w:cs="Times New Roman"/>
          <w:b/>
          <w:sz w:val="28"/>
          <w:szCs w:val="28"/>
        </w:rPr>
      </w:pPr>
    </w:p>
    <w:p w14:paraId="407EDDE6" w14:textId="77777777" w:rsidR="00EB525C" w:rsidRDefault="00EB525C" w:rsidP="00414E78">
      <w:pPr>
        <w:jc w:val="both"/>
        <w:rPr>
          <w:rFonts w:ascii="Times New Roman" w:hAnsi="Times New Roman" w:cs="Times New Roman"/>
          <w:b/>
          <w:sz w:val="28"/>
          <w:szCs w:val="28"/>
        </w:rPr>
      </w:pPr>
    </w:p>
    <w:p w14:paraId="5E13A974" w14:textId="77777777" w:rsidR="00EB525C" w:rsidRDefault="00EB525C" w:rsidP="00414E78">
      <w:pPr>
        <w:jc w:val="both"/>
        <w:rPr>
          <w:rFonts w:ascii="Times New Roman" w:hAnsi="Times New Roman" w:cs="Times New Roman"/>
          <w:b/>
          <w:sz w:val="28"/>
          <w:szCs w:val="28"/>
        </w:rPr>
      </w:pPr>
    </w:p>
    <w:p w14:paraId="3358AC5F" w14:textId="77777777" w:rsidR="00EB525C" w:rsidRDefault="00EB525C" w:rsidP="00414E78">
      <w:pPr>
        <w:jc w:val="both"/>
        <w:rPr>
          <w:rFonts w:ascii="Times New Roman" w:hAnsi="Times New Roman" w:cs="Times New Roman"/>
          <w:b/>
          <w:sz w:val="28"/>
          <w:szCs w:val="28"/>
        </w:rPr>
      </w:pPr>
    </w:p>
    <w:p w14:paraId="6BD97B32" w14:textId="77777777" w:rsidR="00EB525C" w:rsidRDefault="00EB525C" w:rsidP="00414E78">
      <w:pPr>
        <w:jc w:val="both"/>
        <w:rPr>
          <w:rFonts w:ascii="Times New Roman" w:hAnsi="Times New Roman" w:cs="Times New Roman"/>
          <w:b/>
          <w:sz w:val="28"/>
          <w:szCs w:val="28"/>
        </w:rPr>
      </w:pPr>
    </w:p>
    <w:p w14:paraId="11582055" w14:textId="77777777" w:rsidR="00EB525C" w:rsidRDefault="00EB525C" w:rsidP="00414E78">
      <w:pPr>
        <w:jc w:val="both"/>
        <w:rPr>
          <w:rFonts w:ascii="Times New Roman" w:hAnsi="Times New Roman" w:cs="Times New Roman"/>
          <w:b/>
          <w:sz w:val="28"/>
          <w:szCs w:val="28"/>
        </w:rPr>
      </w:pPr>
    </w:p>
    <w:p w14:paraId="7CDD1765" w14:textId="77777777" w:rsidR="00EB525C" w:rsidRDefault="00EB525C" w:rsidP="00414E78">
      <w:pPr>
        <w:jc w:val="both"/>
        <w:rPr>
          <w:rFonts w:ascii="Times New Roman" w:hAnsi="Times New Roman" w:cs="Times New Roman"/>
          <w:b/>
          <w:sz w:val="28"/>
          <w:szCs w:val="28"/>
        </w:rPr>
      </w:pPr>
    </w:p>
    <w:p w14:paraId="48D77893" w14:textId="77777777" w:rsidR="00EB525C" w:rsidRDefault="00EB525C" w:rsidP="00414E78">
      <w:pPr>
        <w:jc w:val="both"/>
        <w:rPr>
          <w:rFonts w:ascii="Times New Roman" w:hAnsi="Times New Roman" w:cs="Times New Roman"/>
          <w:b/>
          <w:sz w:val="28"/>
          <w:szCs w:val="28"/>
        </w:rPr>
      </w:pPr>
    </w:p>
    <w:p w14:paraId="0D39750C" w14:textId="77777777" w:rsidR="00EB525C" w:rsidRDefault="00EB525C" w:rsidP="00414E78">
      <w:pPr>
        <w:jc w:val="both"/>
        <w:rPr>
          <w:rFonts w:ascii="Times New Roman" w:hAnsi="Times New Roman" w:cs="Times New Roman"/>
          <w:b/>
          <w:sz w:val="28"/>
          <w:szCs w:val="28"/>
        </w:rPr>
      </w:pPr>
    </w:p>
    <w:p w14:paraId="704C186F" w14:textId="77777777" w:rsidR="00EB525C" w:rsidRDefault="00EB525C" w:rsidP="00414E78">
      <w:pPr>
        <w:jc w:val="both"/>
        <w:rPr>
          <w:rFonts w:ascii="Times New Roman" w:hAnsi="Times New Roman" w:cs="Times New Roman"/>
          <w:b/>
          <w:sz w:val="28"/>
          <w:szCs w:val="28"/>
        </w:rPr>
      </w:pPr>
    </w:p>
    <w:p w14:paraId="32525AAD" w14:textId="77777777" w:rsidR="00EB525C" w:rsidRDefault="00EB525C" w:rsidP="00414E78">
      <w:pPr>
        <w:jc w:val="both"/>
        <w:rPr>
          <w:rFonts w:ascii="Times New Roman" w:hAnsi="Times New Roman" w:cs="Times New Roman"/>
          <w:b/>
          <w:sz w:val="28"/>
          <w:szCs w:val="28"/>
        </w:rPr>
      </w:pPr>
    </w:p>
    <w:p w14:paraId="1C6D7E89" w14:textId="77777777" w:rsidR="00EB525C" w:rsidRDefault="00EB525C" w:rsidP="00414E78">
      <w:pPr>
        <w:jc w:val="both"/>
        <w:rPr>
          <w:rFonts w:ascii="Times New Roman" w:hAnsi="Times New Roman" w:cs="Times New Roman"/>
          <w:b/>
          <w:sz w:val="28"/>
          <w:szCs w:val="28"/>
        </w:rPr>
      </w:pPr>
    </w:p>
    <w:p w14:paraId="2F9BFF86" w14:textId="77777777" w:rsidR="00414E78" w:rsidRPr="0075320D" w:rsidRDefault="0075320D" w:rsidP="00414E78">
      <w:pPr>
        <w:jc w:val="both"/>
        <w:rPr>
          <w:rFonts w:ascii="Times New Roman" w:hAnsi="Times New Roman" w:cs="Times New Roman"/>
          <w:b/>
          <w:sz w:val="28"/>
          <w:szCs w:val="28"/>
        </w:rPr>
      </w:pPr>
      <w:r w:rsidRPr="0075320D">
        <w:rPr>
          <w:rFonts w:ascii="Times New Roman" w:hAnsi="Times New Roman" w:cs="Times New Roman"/>
          <w:b/>
          <w:sz w:val="28"/>
          <w:szCs w:val="28"/>
        </w:rPr>
        <w:lastRenderedPageBreak/>
        <w:t>CODE:</w:t>
      </w:r>
    </w:p>
    <w:p w14:paraId="0EA68289" w14:textId="77777777" w:rsidR="0075320D" w:rsidRDefault="0075320D" w:rsidP="00414E78">
      <w:pPr>
        <w:jc w:val="both"/>
        <w:rPr>
          <w:rFonts w:ascii="Times New Roman" w:hAnsi="Times New Roman" w:cs="Times New Roman"/>
          <w:sz w:val="28"/>
          <w:szCs w:val="28"/>
        </w:rPr>
      </w:pPr>
    </w:p>
    <w:p w14:paraId="24EA86DB" w14:textId="77777777" w:rsidR="0075320D" w:rsidRDefault="0075320D" w:rsidP="00414E78">
      <w:pPr>
        <w:jc w:val="both"/>
        <w:rPr>
          <w:rFonts w:ascii="Times New Roman" w:hAnsi="Times New Roman" w:cs="Times New Roman"/>
          <w:sz w:val="28"/>
          <w:szCs w:val="28"/>
        </w:rPr>
      </w:pPr>
    </w:p>
    <w:p w14:paraId="5444452B" w14:textId="77777777" w:rsidR="0075320D" w:rsidRDefault="0075320D" w:rsidP="00414E78">
      <w:pPr>
        <w:jc w:val="both"/>
        <w:rPr>
          <w:rFonts w:ascii="Times New Roman" w:hAnsi="Times New Roman" w:cs="Times New Roman"/>
          <w:sz w:val="28"/>
          <w:szCs w:val="28"/>
        </w:rPr>
      </w:pPr>
    </w:p>
    <w:p w14:paraId="5A1E52A5" w14:textId="77777777" w:rsidR="00EB525C" w:rsidRDefault="00EB525C" w:rsidP="00EB525C">
      <w:pPr>
        <w:jc w:val="both"/>
        <w:rPr>
          <w:rFonts w:ascii="Times New Roman" w:hAnsi="Times New Roman" w:cs="Times New Roman"/>
          <w:sz w:val="28"/>
          <w:szCs w:val="28"/>
        </w:rPr>
      </w:pPr>
    </w:p>
    <w:p w14:paraId="58555D7B" w14:textId="77777777" w:rsidR="00EB525C" w:rsidRDefault="00EB525C" w:rsidP="00EB525C">
      <w:pPr>
        <w:jc w:val="both"/>
        <w:rPr>
          <w:rFonts w:ascii="Times New Roman" w:hAnsi="Times New Roman" w:cs="Times New Roman"/>
          <w:sz w:val="28"/>
          <w:szCs w:val="28"/>
        </w:rPr>
      </w:pPr>
    </w:p>
    <w:p w14:paraId="5DF013D8" w14:textId="77777777" w:rsidR="00EB525C" w:rsidRDefault="00EB525C" w:rsidP="00EB525C">
      <w:pPr>
        <w:jc w:val="both"/>
        <w:rPr>
          <w:rFonts w:ascii="Times New Roman" w:hAnsi="Times New Roman" w:cs="Times New Roman"/>
          <w:sz w:val="28"/>
          <w:szCs w:val="28"/>
        </w:rPr>
      </w:pPr>
    </w:p>
    <w:p w14:paraId="5E362F57" w14:textId="77777777" w:rsidR="00EB525C" w:rsidRDefault="00EB525C" w:rsidP="00EB525C">
      <w:pPr>
        <w:jc w:val="both"/>
        <w:rPr>
          <w:rFonts w:ascii="Times New Roman" w:hAnsi="Times New Roman" w:cs="Times New Roman"/>
          <w:sz w:val="28"/>
          <w:szCs w:val="28"/>
        </w:rPr>
      </w:pPr>
    </w:p>
    <w:p w14:paraId="5FC30FB2" w14:textId="77777777" w:rsidR="00EB525C" w:rsidRDefault="00EB525C" w:rsidP="00EB525C">
      <w:pPr>
        <w:jc w:val="both"/>
        <w:rPr>
          <w:rFonts w:ascii="Times New Roman" w:hAnsi="Times New Roman" w:cs="Times New Roman"/>
          <w:sz w:val="28"/>
          <w:szCs w:val="28"/>
        </w:rPr>
      </w:pPr>
    </w:p>
    <w:p w14:paraId="593DF980" w14:textId="77777777" w:rsidR="00EB525C" w:rsidRDefault="00EB525C" w:rsidP="00EB525C">
      <w:pPr>
        <w:jc w:val="both"/>
        <w:rPr>
          <w:rFonts w:ascii="Times New Roman" w:hAnsi="Times New Roman" w:cs="Times New Roman"/>
          <w:sz w:val="28"/>
          <w:szCs w:val="28"/>
        </w:rPr>
      </w:pPr>
    </w:p>
    <w:p w14:paraId="39999B89" w14:textId="77777777" w:rsidR="00EB525C" w:rsidRDefault="00EB525C" w:rsidP="00EB525C">
      <w:pPr>
        <w:jc w:val="both"/>
        <w:rPr>
          <w:rFonts w:ascii="Times New Roman" w:hAnsi="Times New Roman" w:cs="Times New Roman"/>
          <w:sz w:val="28"/>
          <w:szCs w:val="28"/>
        </w:rPr>
      </w:pPr>
    </w:p>
    <w:p w14:paraId="54F0B028" w14:textId="77777777" w:rsidR="00EB525C" w:rsidRDefault="00EB525C" w:rsidP="00EB525C">
      <w:pPr>
        <w:jc w:val="both"/>
        <w:rPr>
          <w:rFonts w:ascii="Times New Roman" w:hAnsi="Times New Roman" w:cs="Times New Roman"/>
          <w:sz w:val="28"/>
          <w:szCs w:val="28"/>
        </w:rPr>
      </w:pPr>
    </w:p>
    <w:p w14:paraId="30A2E31F" w14:textId="77777777" w:rsidR="00EB525C" w:rsidRDefault="00EB525C" w:rsidP="00EB525C">
      <w:pPr>
        <w:jc w:val="both"/>
        <w:rPr>
          <w:rFonts w:ascii="Times New Roman" w:hAnsi="Times New Roman" w:cs="Times New Roman"/>
          <w:sz w:val="28"/>
          <w:szCs w:val="28"/>
        </w:rPr>
      </w:pPr>
    </w:p>
    <w:p w14:paraId="73EFE803" w14:textId="77777777" w:rsidR="00EB525C" w:rsidRDefault="00EB525C" w:rsidP="00EB525C">
      <w:pPr>
        <w:jc w:val="both"/>
        <w:rPr>
          <w:rFonts w:ascii="Times New Roman" w:hAnsi="Times New Roman" w:cs="Times New Roman"/>
          <w:sz w:val="28"/>
          <w:szCs w:val="28"/>
        </w:rPr>
      </w:pPr>
    </w:p>
    <w:p w14:paraId="55A4AD6E" w14:textId="77777777" w:rsidR="00EB525C" w:rsidRDefault="00EB525C" w:rsidP="00EB525C">
      <w:pPr>
        <w:jc w:val="both"/>
        <w:rPr>
          <w:rFonts w:ascii="Times New Roman" w:hAnsi="Times New Roman" w:cs="Times New Roman"/>
          <w:sz w:val="28"/>
          <w:szCs w:val="28"/>
        </w:rPr>
      </w:pPr>
    </w:p>
    <w:p w14:paraId="299E35FF" w14:textId="77777777" w:rsidR="00EB525C" w:rsidRDefault="00EB525C" w:rsidP="00EB525C">
      <w:pPr>
        <w:jc w:val="both"/>
        <w:rPr>
          <w:rFonts w:ascii="Times New Roman" w:hAnsi="Times New Roman" w:cs="Times New Roman"/>
          <w:sz w:val="28"/>
          <w:szCs w:val="28"/>
        </w:rPr>
      </w:pPr>
    </w:p>
    <w:p w14:paraId="358A33BB" w14:textId="77777777" w:rsidR="00EB525C" w:rsidRDefault="00EB525C" w:rsidP="00EB525C">
      <w:pPr>
        <w:jc w:val="both"/>
        <w:rPr>
          <w:rFonts w:ascii="Times New Roman" w:hAnsi="Times New Roman" w:cs="Times New Roman"/>
          <w:sz w:val="28"/>
          <w:szCs w:val="28"/>
        </w:rPr>
      </w:pPr>
    </w:p>
    <w:p w14:paraId="11EF5A56" w14:textId="77777777" w:rsidR="00EB525C" w:rsidRDefault="00EB525C" w:rsidP="00EB525C">
      <w:pPr>
        <w:jc w:val="both"/>
        <w:rPr>
          <w:rFonts w:ascii="Times New Roman" w:hAnsi="Times New Roman" w:cs="Times New Roman"/>
          <w:sz w:val="28"/>
          <w:szCs w:val="28"/>
        </w:rPr>
      </w:pPr>
    </w:p>
    <w:p w14:paraId="26696112" w14:textId="77777777" w:rsidR="00EB525C" w:rsidRDefault="00EB525C" w:rsidP="00EB525C">
      <w:pPr>
        <w:jc w:val="both"/>
        <w:rPr>
          <w:rFonts w:ascii="Times New Roman" w:hAnsi="Times New Roman" w:cs="Times New Roman"/>
          <w:sz w:val="28"/>
          <w:szCs w:val="28"/>
        </w:rPr>
      </w:pPr>
    </w:p>
    <w:p w14:paraId="33BDC27C" w14:textId="77777777" w:rsidR="00EB525C" w:rsidRDefault="00EB525C" w:rsidP="00EB525C">
      <w:pPr>
        <w:jc w:val="both"/>
        <w:rPr>
          <w:rFonts w:ascii="Times New Roman" w:hAnsi="Times New Roman" w:cs="Times New Roman"/>
          <w:sz w:val="28"/>
          <w:szCs w:val="28"/>
        </w:rPr>
      </w:pPr>
    </w:p>
    <w:p w14:paraId="11DAEBD0" w14:textId="77777777" w:rsidR="00EB525C" w:rsidRDefault="00EB525C" w:rsidP="00EB525C">
      <w:pPr>
        <w:jc w:val="both"/>
        <w:rPr>
          <w:rFonts w:ascii="Times New Roman" w:hAnsi="Times New Roman" w:cs="Times New Roman"/>
          <w:sz w:val="28"/>
          <w:szCs w:val="28"/>
        </w:rPr>
      </w:pPr>
    </w:p>
    <w:p w14:paraId="16953919" w14:textId="77777777" w:rsidR="00EB525C" w:rsidRDefault="00EB525C" w:rsidP="00EB525C">
      <w:pPr>
        <w:jc w:val="both"/>
        <w:rPr>
          <w:rFonts w:ascii="Times New Roman" w:hAnsi="Times New Roman" w:cs="Times New Roman"/>
          <w:sz w:val="28"/>
          <w:szCs w:val="28"/>
        </w:rPr>
      </w:pPr>
    </w:p>
    <w:p w14:paraId="75BC1FD6" w14:textId="77777777" w:rsidR="00EB525C" w:rsidRDefault="00EB525C" w:rsidP="00EB525C">
      <w:pPr>
        <w:jc w:val="both"/>
        <w:rPr>
          <w:rFonts w:ascii="Times New Roman" w:hAnsi="Times New Roman" w:cs="Times New Roman"/>
          <w:sz w:val="28"/>
          <w:szCs w:val="28"/>
        </w:rPr>
      </w:pPr>
    </w:p>
    <w:p w14:paraId="4D1E57F1" w14:textId="77777777" w:rsidR="00414E78" w:rsidRPr="00EB525C" w:rsidRDefault="00414E78" w:rsidP="00EB525C">
      <w:pPr>
        <w:jc w:val="both"/>
        <w:rPr>
          <w:rFonts w:ascii="Times New Roman" w:hAnsi="Times New Roman" w:cs="Times New Roman"/>
          <w:sz w:val="28"/>
          <w:szCs w:val="28"/>
        </w:rPr>
      </w:pPr>
      <w:r w:rsidRPr="000F56E9">
        <w:rPr>
          <w:rFonts w:ascii="Times New Roman" w:hAnsi="Times New Roman" w:cs="Times New Roman"/>
          <w:b/>
          <w:sz w:val="28"/>
          <w:szCs w:val="28"/>
        </w:rPr>
        <w:lastRenderedPageBreak/>
        <w:t>SCREENSHOTS :</w:t>
      </w:r>
    </w:p>
    <w:p w14:paraId="2020947D" w14:textId="77777777" w:rsidR="001C657E" w:rsidRPr="00A36E55" w:rsidRDefault="001C657E" w:rsidP="006C447E">
      <w:pPr>
        <w:spacing w:after="0" w:line="360" w:lineRule="auto"/>
        <w:jc w:val="both"/>
        <w:rPr>
          <w:rFonts w:ascii="Times New Roman" w:hAnsi="Times New Roman" w:cs="Times New Roman"/>
          <w:b/>
          <w:sz w:val="28"/>
          <w:szCs w:val="28"/>
        </w:rPr>
      </w:pPr>
    </w:p>
    <w:p w14:paraId="1CED5462" w14:textId="77777777" w:rsidR="001C657E" w:rsidRPr="00A36E55" w:rsidRDefault="001C657E" w:rsidP="006C447E">
      <w:pPr>
        <w:spacing w:after="0" w:line="360" w:lineRule="auto"/>
        <w:jc w:val="both"/>
        <w:rPr>
          <w:rFonts w:ascii="Times New Roman" w:hAnsi="Times New Roman" w:cs="Times New Roman"/>
          <w:b/>
          <w:sz w:val="28"/>
          <w:szCs w:val="28"/>
        </w:rPr>
      </w:pPr>
    </w:p>
    <w:p w14:paraId="57CAE654" w14:textId="77777777" w:rsidR="00A36E55" w:rsidRDefault="00A36E55">
      <w:pPr>
        <w:rPr>
          <w:rFonts w:ascii="Times New Roman" w:hAnsi="Times New Roman" w:cs="Times New Roman"/>
        </w:rPr>
      </w:pPr>
    </w:p>
    <w:p w14:paraId="1DF2FD3C" w14:textId="77777777" w:rsidR="00EB525C" w:rsidRDefault="00EB525C">
      <w:pPr>
        <w:rPr>
          <w:rFonts w:ascii="Times New Roman" w:hAnsi="Times New Roman" w:cs="Times New Roman"/>
        </w:rPr>
      </w:pPr>
    </w:p>
    <w:p w14:paraId="0DE99CAC" w14:textId="77777777" w:rsidR="00EB525C" w:rsidRDefault="00EB525C">
      <w:pPr>
        <w:rPr>
          <w:rFonts w:ascii="Times New Roman" w:hAnsi="Times New Roman" w:cs="Times New Roman"/>
        </w:rPr>
      </w:pPr>
    </w:p>
    <w:p w14:paraId="562C3CF6" w14:textId="77777777" w:rsidR="00EB525C" w:rsidRDefault="00EB525C">
      <w:pPr>
        <w:rPr>
          <w:rFonts w:ascii="Times New Roman" w:hAnsi="Times New Roman" w:cs="Times New Roman"/>
        </w:rPr>
      </w:pPr>
    </w:p>
    <w:p w14:paraId="7A2B9855" w14:textId="77777777" w:rsidR="00EB525C" w:rsidRDefault="00EB525C">
      <w:pPr>
        <w:rPr>
          <w:rFonts w:ascii="Times New Roman" w:hAnsi="Times New Roman" w:cs="Times New Roman"/>
        </w:rPr>
      </w:pPr>
    </w:p>
    <w:p w14:paraId="757FF574" w14:textId="77777777" w:rsidR="00EB525C" w:rsidRDefault="00EB525C">
      <w:pPr>
        <w:rPr>
          <w:rFonts w:ascii="Times New Roman" w:hAnsi="Times New Roman" w:cs="Times New Roman"/>
        </w:rPr>
      </w:pPr>
    </w:p>
    <w:p w14:paraId="48F857A7" w14:textId="77777777" w:rsidR="00EB525C" w:rsidRDefault="00EB525C">
      <w:pPr>
        <w:rPr>
          <w:rFonts w:ascii="Times New Roman" w:hAnsi="Times New Roman" w:cs="Times New Roman"/>
        </w:rPr>
      </w:pPr>
    </w:p>
    <w:p w14:paraId="7A478CE3" w14:textId="77777777" w:rsidR="00EB525C" w:rsidRDefault="00EB525C">
      <w:pPr>
        <w:rPr>
          <w:rFonts w:ascii="Times New Roman" w:hAnsi="Times New Roman" w:cs="Times New Roman"/>
        </w:rPr>
      </w:pPr>
    </w:p>
    <w:p w14:paraId="25F4DDE6" w14:textId="77777777" w:rsidR="00EB525C" w:rsidRDefault="00EB525C">
      <w:pPr>
        <w:rPr>
          <w:rFonts w:ascii="Times New Roman" w:hAnsi="Times New Roman" w:cs="Times New Roman"/>
        </w:rPr>
      </w:pPr>
    </w:p>
    <w:p w14:paraId="3DF176BA" w14:textId="77777777" w:rsidR="00EB525C" w:rsidRDefault="00EB525C">
      <w:pPr>
        <w:rPr>
          <w:rFonts w:ascii="Times New Roman" w:hAnsi="Times New Roman" w:cs="Times New Roman"/>
        </w:rPr>
      </w:pPr>
    </w:p>
    <w:p w14:paraId="7364A3EB" w14:textId="77777777" w:rsidR="00EB525C" w:rsidRDefault="00EB525C">
      <w:pPr>
        <w:rPr>
          <w:rFonts w:ascii="Times New Roman" w:hAnsi="Times New Roman" w:cs="Times New Roman"/>
        </w:rPr>
      </w:pPr>
    </w:p>
    <w:p w14:paraId="76F17337" w14:textId="77777777" w:rsidR="00EB525C" w:rsidRDefault="00EB525C">
      <w:pPr>
        <w:rPr>
          <w:rFonts w:ascii="Times New Roman" w:hAnsi="Times New Roman" w:cs="Times New Roman"/>
        </w:rPr>
      </w:pPr>
    </w:p>
    <w:p w14:paraId="27DE0722" w14:textId="77777777" w:rsidR="00EB525C" w:rsidRDefault="00EB525C">
      <w:pPr>
        <w:rPr>
          <w:rFonts w:ascii="Times New Roman" w:hAnsi="Times New Roman" w:cs="Times New Roman"/>
        </w:rPr>
      </w:pPr>
    </w:p>
    <w:p w14:paraId="0BC46A76" w14:textId="77777777" w:rsidR="00EB525C" w:rsidRDefault="00EB525C">
      <w:pPr>
        <w:rPr>
          <w:rFonts w:ascii="Times New Roman" w:hAnsi="Times New Roman" w:cs="Times New Roman"/>
        </w:rPr>
      </w:pPr>
    </w:p>
    <w:p w14:paraId="0934F2CF" w14:textId="77777777" w:rsidR="00EB525C" w:rsidRDefault="00EB525C">
      <w:pPr>
        <w:rPr>
          <w:rFonts w:ascii="Times New Roman" w:hAnsi="Times New Roman" w:cs="Times New Roman"/>
        </w:rPr>
      </w:pPr>
    </w:p>
    <w:p w14:paraId="4F539CAE" w14:textId="77777777" w:rsidR="00EB525C" w:rsidRDefault="00EB525C">
      <w:pPr>
        <w:rPr>
          <w:rFonts w:ascii="Times New Roman" w:hAnsi="Times New Roman" w:cs="Times New Roman"/>
        </w:rPr>
      </w:pPr>
    </w:p>
    <w:p w14:paraId="55AEA2DD" w14:textId="77777777" w:rsidR="00EB525C" w:rsidRDefault="00EB525C">
      <w:pPr>
        <w:rPr>
          <w:rFonts w:ascii="Times New Roman" w:hAnsi="Times New Roman" w:cs="Times New Roman"/>
        </w:rPr>
      </w:pPr>
    </w:p>
    <w:p w14:paraId="27AAE874" w14:textId="77777777" w:rsidR="00EB525C" w:rsidRDefault="00EB525C">
      <w:pPr>
        <w:rPr>
          <w:rFonts w:ascii="Times New Roman" w:hAnsi="Times New Roman" w:cs="Times New Roman"/>
        </w:rPr>
      </w:pPr>
    </w:p>
    <w:p w14:paraId="62A480C2" w14:textId="77777777" w:rsidR="00EB525C" w:rsidRDefault="00EB525C">
      <w:pPr>
        <w:rPr>
          <w:rFonts w:ascii="Times New Roman" w:hAnsi="Times New Roman" w:cs="Times New Roman"/>
        </w:rPr>
      </w:pPr>
    </w:p>
    <w:p w14:paraId="5BEC6B6A" w14:textId="77777777" w:rsidR="00EB525C" w:rsidRDefault="00EB525C">
      <w:pPr>
        <w:rPr>
          <w:rFonts w:ascii="Times New Roman" w:hAnsi="Times New Roman" w:cs="Times New Roman"/>
        </w:rPr>
      </w:pPr>
    </w:p>
    <w:p w14:paraId="17E1B2A7" w14:textId="77777777" w:rsidR="00EB525C" w:rsidRDefault="00EB525C">
      <w:pPr>
        <w:rPr>
          <w:rFonts w:ascii="Times New Roman" w:hAnsi="Times New Roman" w:cs="Times New Roman"/>
        </w:rPr>
      </w:pPr>
    </w:p>
    <w:p w14:paraId="488F6EC9" w14:textId="77777777" w:rsidR="00EB525C" w:rsidRDefault="00EB525C">
      <w:pPr>
        <w:rPr>
          <w:rFonts w:ascii="Times New Roman" w:hAnsi="Times New Roman" w:cs="Times New Roman"/>
        </w:rPr>
      </w:pPr>
    </w:p>
    <w:p w14:paraId="4199DEC0" w14:textId="77777777" w:rsidR="00EB525C" w:rsidRDefault="00EB525C">
      <w:pPr>
        <w:rPr>
          <w:rFonts w:ascii="Times New Roman" w:hAnsi="Times New Roman" w:cs="Times New Roman"/>
        </w:rPr>
      </w:pPr>
    </w:p>
    <w:p w14:paraId="47033B66" w14:textId="77777777" w:rsidR="00EB525C" w:rsidRPr="00A36E55" w:rsidRDefault="00EB525C">
      <w:pPr>
        <w:rPr>
          <w:rFonts w:ascii="Times New Roman" w:hAnsi="Times New Roman" w:cs="Times New Roman"/>
        </w:rPr>
      </w:pPr>
    </w:p>
    <w:p w14:paraId="620A951D" w14:textId="77777777" w:rsidR="00E11EC3" w:rsidRDefault="001F4135" w:rsidP="00E11EC3">
      <w:pPr>
        <w:jc w:val="center"/>
        <w:rPr>
          <w:rFonts w:ascii="Times New Roman" w:hAnsi="Times New Roman" w:cs="Times New Roman"/>
          <w:b/>
          <w:bCs/>
          <w:sz w:val="32"/>
          <w:szCs w:val="32"/>
        </w:rPr>
      </w:pPr>
      <w:r w:rsidRPr="00C53976">
        <w:rPr>
          <w:rFonts w:ascii="Times New Roman" w:hAnsi="Times New Roman" w:cs="Times New Roman"/>
          <w:b/>
          <w:bCs/>
          <w:sz w:val="32"/>
          <w:szCs w:val="32"/>
        </w:rPr>
        <w:t>CONCLUSION</w:t>
      </w:r>
    </w:p>
    <w:p w14:paraId="4B076A4D" w14:textId="77777777" w:rsidR="005E591B" w:rsidRPr="00E11EC3" w:rsidRDefault="005E591B" w:rsidP="00E11EC3">
      <w:pPr>
        <w:jc w:val="center"/>
        <w:rPr>
          <w:rFonts w:ascii="Times New Roman" w:hAnsi="Times New Roman" w:cs="Times New Roman"/>
          <w:b/>
          <w:bCs/>
          <w:sz w:val="32"/>
          <w:szCs w:val="32"/>
        </w:rPr>
      </w:pPr>
    </w:p>
    <w:p w14:paraId="7685F3F8" w14:textId="77777777" w:rsidR="005E591B" w:rsidRDefault="006E6052" w:rsidP="006E6052">
      <w:pPr>
        <w:shd w:val="clear" w:color="auto" w:fill="FFFFFF"/>
        <w:spacing w:before="100" w:beforeAutospacing="1" w:after="100" w:afterAutospacing="1" w:line="240" w:lineRule="auto"/>
        <w:jc w:val="both"/>
        <w:rPr>
          <w:rFonts w:ascii="Times New Roman" w:hAnsi="Times New Roman" w:cs="Times New Roman"/>
          <w:sz w:val="32"/>
          <w:szCs w:val="32"/>
        </w:rPr>
      </w:pPr>
      <w:r>
        <w:rPr>
          <w:rFonts w:ascii="Times New Roman" w:hAnsi="Times New Roman" w:cs="Times New Roman"/>
          <w:sz w:val="32"/>
          <w:szCs w:val="32"/>
        </w:rPr>
        <w:t>The need for personaliz</w:t>
      </w:r>
      <w:r w:rsidRPr="006E6052">
        <w:rPr>
          <w:rFonts w:ascii="Times New Roman" w:hAnsi="Times New Roman" w:cs="Times New Roman"/>
          <w:sz w:val="32"/>
          <w:szCs w:val="32"/>
        </w:rPr>
        <w:t>ed user recommendations has grown as e-commerce websites have developed over time. Problems with limited resources, data validity, and cold starts have been unresolved in previous e-commerce recommendation systems; a new approach has been presented here that attempts to address these issues and provide effective recommendations to customers by resolving the cold start issue and limited resource situation. These solutions can then be further integrated into the various e-commerce websites that currently exist.</w:t>
      </w:r>
      <w:r>
        <w:rPr>
          <w:rFonts w:ascii="Times New Roman" w:hAnsi="Times New Roman" w:cs="Times New Roman"/>
          <w:sz w:val="32"/>
          <w:szCs w:val="32"/>
        </w:rPr>
        <w:t xml:space="preserve"> </w:t>
      </w:r>
      <w:r w:rsidRPr="006E6052">
        <w:rPr>
          <w:rFonts w:ascii="Times New Roman" w:hAnsi="Times New Roman" w:cs="Times New Roman"/>
          <w:sz w:val="32"/>
          <w:szCs w:val="32"/>
        </w:rPr>
        <w:t>Up until now, we have worked to identify remedies for the shortcomings of the current systems and have a deep understanding of</w:t>
      </w:r>
      <w:r>
        <w:rPr>
          <w:rFonts w:ascii="Times New Roman" w:hAnsi="Times New Roman" w:cs="Times New Roman"/>
          <w:sz w:val="32"/>
          <w:szCs w:val="32"/>
        </w:rPr>
        <w:t xml:space="preserve"> them. </w:t>
      </w:r>
      <w:r w:rsidRPr="006E6052">
        <w:rPr>
          <w:rFonts w:ascii="Times New Roman" w:hAnsi="Times New Roman" w:cs="Times New Roman"/>
          <w:sz w:val="32"/>
          <w:szCs w:val="32"/>
        </w:rPr>
        <w:t>adding more fields to address the cold start issue and adding user comments to offer recommendations are potential future work items.</w:t>
      </w:r>
    </w:p>
    <w:p w14:paraId="0BED75CC" w14:textId="77777777" w:rsidR="001D7CE0" w:rsidRDefault="001D7CE0" w:rsidP="007E35BB">
      <w:pPr>
        <w:shd w:val="clear" w:color="auto" w:fill="FFFFFF"/>
        <w:spacing w:before="100" w:beforeAutospacing="1" w:after="100" w:afterAutospacing="1" w:line="240" w:lineRule="auto"/>
        <w:jc w:val="both"/>
        <w:rPr>
          <w:rFonts w:ascii="Times New Roman" w:hAnsi="Times New Roman" w:cs="Times New Roman"/>
          <w:sz w:val="32"/>
          <w:szCs w:val="32"/>
        </w:rPr>
      </w:pPr>
    </w:p>
    <w:p w14:paraId="2FCCBA99" w14:textId="77777777" w:rsidR="001D7CE0" w:rsidRDefault="001D7CE0" w:rsidP="007E35BB">
      <w:pPr>
        <w:shd w:val="clear" w:color="auto" w:fill="FFFFFF"/>
        <w:spacing w:before="100" w:beforeAutospacing="1" w:after="100" w:afterAutospacing="1" w:line="240" w:lineRule="auto"/>
        <w:jc w:val="both"/>
        <w:rPr>
          <w:rFonts w:ascii="Times New Roman" w:hAnsi="Times New Roman" w:cs="Times New Roman"/>
          <w:sz w:val="32"/>
          <w:szCs w:val="32"/>
        </w:rPr>
      </w:pPr>
    </w:p>
    <w:p w14:paraId="5C1F4EDB" w14:textId="77777777" w:rsidR="001D7CE0" w:rsidRDefault="001D7CE0" w:rsidP="007E35BB">
      <w:pPr>
        <w:shd w:val="clear" w:color="auto" w:fill="FFFFFF"/>
        <w:spacing w:before="100" w:beforeAutospacing="1" w:after="100" w:afterAutospacing="1" w:line="240" w:lineRule="auto"/>
        <w:jc w:val="both"/>
        <w:rPr>
          <w:rFonts w:ascii="Times New Roman" w:hAnsi="Times New Roman" w:cs="Times New Roman"/>
          <w:sz w:val="32"/>
          <w:szCs w:val="32"/>
        </w:rPr>
      </w:pPr>
    </w:p>
    <w:p w14:paraId="38210824" w14:textId="77777777" w:rsidR="001D7CE0" w:rsidRDefault="001D7CE0" w:rsidP="007E35BB">
      <w:pPr>
        <w:shd w:val="clear" w:color="auto" w:fill="FFFFFF"/>
        <w:spacing w:before="100" w:beforeAutospacing="1" w:after="100" w:afterAutospacing="1" w:line="240" w:lineRule="auto"/>
        <w:jc w:val="both"/>
        <w:rPr>
          <w:rFonts w:ascii="Times New Roman" w:hAnsi="Times New Roman" w:cs="Times New Roman"/>
          <w:sz w:val="32"/>
          <w:szCs w:val="32"/>
        </w:rPr>
      </w:pPr>
    </w:p>
    <w:p w14:paraId="66422C16" w14:textId="77777777" w:rsidR="001D7CE0" w:rsidRDefault="001D7CE0" w:rsidP="007E35BB">
      <w:pPr>
        <w:shd w:val="clear" w:color="auto" w:fill="FFFFFF"/>
        <w:spacing w:before="100" w:beforeAutospacing="1" w:after="100" w:afterAutospacing="1" w:line="240" w:lineRule="auto"/>
        <w:jc w:val="both"/>
        <w:rPr>
          <w:rFonts w:ascii="Times New Roman" w:hAnsi="Times New Roman" w:cs="Times New Roman"/>
          <w:sz w:val="32"/>
          <w:szCs w:val="32"/>
        </w:rPr>
      </w:pPr>
    </w:p>
    <w:p w14:paraId="13A22E1F" w14:textId="77777777" w:rsidR="001D7CE0" w:rsidRDefault="001D7CE0" w:rsidP="007E35BB">
      <w:pPr>
        <w:shd w:val="clear" w:color="auto" w:fill="FFFFFF"/>
        <w:spacing w:before="100" w:beforeAutospacing="1" w:after="100" w:afterAutospacing="1" w:line="240" w:lineRule="auto"/>
        <w:jc w:val="both"/>
        <w:rPr>
          <w:rFonts w:ascii="Times New Roman" w:hAnsi="Times New Roman" w:cs="Times New Roman"/>
          <w:sz w:val="32"/>
          <w:szCs w:val="32"/>
        </w:rPr>
      </w:pPr>
    </w:p>
    <w:p w14:paraId="4FD024D7" w14:textId="77777777" w:rsidR="001D7CE0" w:rsidRDefault="001D7CE0" w:rsidP="007E35BB">
      <w:pPr>
        <w:shd w:val="clear" w:color="auto" w:fill="FFFFFF"/>
        <w:spacing w:before="100" w:beforeAutospacing="1" w:after="100" w:afterAutospacing="1" w:line="240" w:lineRule="auto"/>
        <w:jc w:val="both"/>
        <w:rPr>
          <w:rFonts w:ascii="Times New Roman" w:hAnsi="Times New Roman" w:cs="Times New Roman"/>
          <w:sz w:val="32"/>
          <w:szCs w:val="32"/>
        </w:rPr>
      </w:pPr>
    </w:p>
    <w:p w14:paraId="7F22342D" w14:textId="77777777" w:rsidR="001D7CE0" w:rsidRDefault="001D7CE0" w:rsidP="007E35BB">
      <w:pPr>
        <w:shd w:val="clear" w:color="auto" w:fill="FFFFFF"/>
        <w:spacing w:before="100" w:beforeAutospacing="1" w:after="100" w:afterAutospacing="1" w:line="240" w:lineRule="auto"/>
        <w:jc w:val="both"/>
        <w:rPr>
          <w:rFonts w:ascii="Times New Roman" w:hAnsi="Times New Roman" w:cs="Times New Roman"/>
        </w:rPr>
      </w:pPr>
    </w:p>
    <w:p w14:paraId="5E38AE03" w14:textId="77777777" w:rsidR="005E591B" w:rsidRDefault="005E591B" w:rsidP="007E35BB">
      <w:pPr>
        <w:shd w:val="clear" w:color="auto" w:fill="FFFFFF"/>
        <w:spacing w:before="100" w:beforeAutospacing="1" w:after="100" w:afterAutospacing="1" w:line="240" w:lineRule="auto"/>
        <w:jc w:val="both"/>
        <w:rPr>
          <w:rFonts w:ascii="Times New Roman" w:hAnsi="Times New Roman" w:cs="Times New Roman"/>
        </w:rPr>
      </w:pPr>
    </w:p>
    <w:p w14:paraId="3F78991C" w14:textId="77777777" w:rsidR="005E591B" w:rsidRDefault="005E591B" w:rsidP="007E35BB">
      <w:pPr>
        <w:shd w:val="clear" w:color="auto" w:fill="FFFFFF"/>
        <w:spacing w:before="100" w:beforeAutospacing="1" w:after="100" w:afterAutospacing="1" w:line="240" w:lineRule="auto"/>
        <w:jc w:val="both"/>
        <w:rPr>
          <w:rFonts w:ascii="Times New Roman" w:hAnsi="Times New Roman" w:cs="Times New Roman"/>
        </w:rPr>
      </w:pPr>
    </w:p>
    <w:p w14:paraId="10968FDB" w14:textId="77777777" w:rsidR="005E591B" w:rsidRPr="007E35BB" w:rsidRDefault="005E591B" w:rsidP="007E35BB">
      <w:pPr>
        <w:shd w:val="clear" w:color="auto" w:fill="FFFFFF"/>
        <w:spacing w:before="100" w:beforeAutospacing="1" w:after="100" w:afterAutospacing="1" w:line="240" w:lineRule="auto"/>
        <w:jc w:val="both"/>
        <w:rPr>
          <w:rFonts w:ascii="Times New Roman" w:hAnsi="Times New Roman" w:cs="Times New Roman"/>
        </w:rPr>
      </w:pPr>
    </w:p>
    <w:p w14:paraId="7B197F60" w14:textId="77777777" w:rsidR="0079605E" w:rsidRDefault="007E35BB" w:rsidP="005E591B">
      <w:pPr>
        <w:shd w:val="clear" w:color="auto" w:fill="FFFFFF"/>
        <w:spacing w:before="100" w:beforeAutospacing="1" w:after="100" w:afterAutospacing="1" w:line="240" w:lineRule="auto"/>
        <w:jc w:val="center"/>
        <w:rPr>
          <w:rFonts w:ascii="Times New Roman" w:hAnsi="Times New Roman" w:cs="Times New Roman"/>
          <w:sz w:val="36"/>
        </w:rPr>
      </w:pPr>
      <w:r w:rsidRPr="007E35BB">
        <w:rPr>
          <w:rFonts w:ascii="Times New Roman" w:hAnsi="Times New Roman" w:cs="Times New Roman"/>
          <w:b/>
          <w:sz w:val="36"/>
        </w:rPr>
        <w:lastRenderedPageBreak/>
        <w:t>References and Bibliography</w:t>
      </w:r>
      <w:r w:rsidRPr="007E35BB">
        <w:rPr>
          <w:rFonts w:ascii="Times New Roman" w:hAnsi="Times New Roman" w:cs="Times New Roman"/>
          <w:sz w:val="36"/>
        </w:rPr>
        <w:t>:</w:t>
      </w:r>
    </w:p>
    <w:p w14:paraId="1C387645" w14:textId="77777777" w:rsidR="001D7CE0" w:rsidRDefault="001D7CE0" w:rsidP="005E591B">
      <w:pPr>
        <w:shd w:val="clear" w:color="auto" w:fill="FFFFFF"/>
        <w:spacing w:before="100" w:beforeAutospacing="1" w:after="100" w:afterAutospacing="1" w:line="240" w:lineRule="auto"/>
        <w:jc w:val="center"/>
        <w:rPr>
          <w:rFonts w:ascii="Times New Roman" w:hAnsi="Times New Roman" w:cs="Times New Roman"/>
          <w:sz w:val="36"/>
        </w:rPr>
      </w:pPr>
    </w:p>
    <w:p w14:paraId="3D1DFA3A"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[1]</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 xml:space="preserve">A guide to Natural Langugage Processing, Available at </w:t>
      </w:r>
    </w:p>
    <w:p w14:paraId="42154FA6"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https://en.wikipedia.org/wiki/Natural_language_processing</w:t>
      </w:r>
    </w:p>
    <w:p w14:paraId="469D5F35"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[2]</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Chatbot definition, Available at https://medium.com/@mg/bot-is-a-</w:t>
      </w:r>
    </w:p>
    <w:p w14:paraId="1E5A4E2C"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hilariously-over-simplified-buzzword-let-s-fix-that-</w:t>
      </w:r>
    </w:p>
    <w:p w14:paraId="0975A044"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f1d63abb8ba7#:~:text=A%20chatterbot%20(also%20known%20as,via%</w:t>
      </w:r>
    </w:p>
    <w:p w14:paraId="0091FF9D"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20auditory%20or%20textual%20methods.</w:t>
      </w:r>
    </w:p>
    <w:p w14:paraId="7C07D245"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[3]</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 xml:space="preserve">Introduction to Artificial Intelligence Markup Language, Available at </w:t>
      </w:r>
    </w:p>
    <w:p w14:paraId="531A8FA9" w14:textId="77777777" w:rsidR="00E805F5" w:rsidRPr="00E805F5" w:rsidRDefault="00E805F5" w:rsidP="00E805F5">
      <w:pPr>
        <w:shd w:val="clear" w:color="auto" w:fill="FFFFFF"/>
        <w:spacing w:after="0" w:line="0" w:lineRule="auto"/>
        <w:rPr>
          <w:rFonts w:ascii="ff2" w:eastAsia="Times New Roman" w:hAnsi="ff2" w:cs="Times New Roman"/>
          <w:color w:val="000000"/>
          <w:spacing w:val="-4"/>
          <w:sz w:val="43"/>
          <w:szCs w:val="43"/>
        </w:rPr>
      </w:pPr>
      <w:r w:rsidRPr="00E805F5">
        <w:rPr>
          <w:rFonts w:ascii="ff2" w:eastAsia="Times New Roman" w:hAnsi="ff2" w:cs="Times New Roman"/>
          <w:color w:val="000000"/>
          <w:spacing w:val="-4"/>
          <w:sz w:val="43"/>
          <w:szCs w:val="43"/>
        </w:rPr>
        <w:t>https://www.tutorialspoint.com/aiml/aiml_introduction.htm</w:t>
      </w:r>
    </w:p>
    <w:p w14:paraId="3D062FAB" w14:textId="77777777" w:rsidR="00E805F5" w:rsidRPr="00E805F5" w:rsidRDefault="00E805F5" w:rsidP="00E805F5">
      <w:pPr>
        <w:shd w:val="clear" w:color="auto" w:fill="FFFFFF"/>
        <w:spacing w:after="0" w:line="0" w:lineRule="auto"/>
        <w:rPr>
          <w:rFonts w:ascii="ff2" w:eastAsia="Times New Roman" w:hAnsi="ff2" w:cs="Times New Roman"/>
          <w:color w:val="000000"/>
          <w:spacing w:val="4"/>
          <w:sz w:val="43"/>
          <w:szCs w:val="43"/>
        </w:rPr>
      </w:pPr>
      <w:r w:rsidRPr="00E805F5">
        <w:rPr>
          <w:rFonts w:ascii="ff2" w:eastAsia="Times New Roman" w:hAnsi="ff2" w:cs="Times New Roman"/>
          <w:color w:val="000000"/>
          <w:spacing w:val="4"/>
          <w:sz w:val="43"/>
          <w:szCs w:val="43"/>
        </w:rPr>
        <w:t xml:space="preserve">[4] </w:t>
      </w:r>
      <w:r w:rsidRPr="00E805F5">
        <w:rPr>
          <w:rFonts w:ascii="ff6" w:eastAsia="Times New Roman" w:hAnsi="ff6" w:cs="Times New Roman"/>
          <w:color w:val="000000"/>
          <w:spacing w:val="-3"/>
          <w:sz w:val="43"/>
        </w:rPr>
        <w:t>Prof.K.Bala, Mukesh Kumar, SayaliHulawale, SahilPandita,“Chat</w:t>
      </w:r>
      <w:r w:rsidRPr="00E805F5">
        <w:rPr>
          <w:rFonts w:ascii="ff2" w:eastAsia="Times New Roman" w:hAnsi="ff2" w:cs="Times New Roman"/>
          <w:color w:val="000000"/>
          <w:spacing w:val="-8"/>
          <w:sz w:val="43"/>
        </w:rPr>
        <w:t xml:space="preserve">-Bot </w:t>
      </w:r>
    </w:p>
    <w:p w14:paraId="315F94D4" w14:textId="77777777" w:rsidR="00E805F5" w:rsidRPr="00E805F5" w:rsidRDefault="00E805F5" w:rsidP="00E805F5">
      <w:pPr>
        <w:shd w:val="clear" w:color="auto" w:fill="FFFFFF"/>
        <w:spacing w:after="0" w:line="0" w:lineRule="auto"/>
        <w:rPr>
          <w:rFonts w:ascii="ff6" w:eastAsia="Times New Roman" w:hAnsi="ff6" w:cs="Times New Roman"/>
          <w:color w:val="000000"/>
          <w:spacing w:val="-3"/>
          <w:sz w:val="43"/>
          <w:szCs w:val="43"/>
        </w:rPr>
      </w:pPr>
      <w:r w:rsidRPr="00E805F5">
        <w:rPr>
          <w:rFonts w:ascii="ff6" w:eastAsia="Times New Roman" w:hAnsi="ff6" w:cs="Times New Roman"/>
          <w:color w:val="000000"/>
          <w:spacing w:val="-3"/>
          <w:sz w:val="43"/>
          <w:szCs w:val="43"/>
        </w:rPr>
        <w:t xml:space="preserve">For College Management System Using A.I” International Research </w:t>
      </w:r>
    </w:p>
    <w:p w14:paraId="3ADD5D76"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Journal of Engineering and Technology (IRJET) Volume: 04, Issue: 11, </w:t>
      </w:r>
    </w:p>
    <w:p w14:paraId="5957468A"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Page no: 2030-2033| Nov 2017.</w:t>
      </w:r>
    </w:p>
    <w:p w14:paraId="043A11B3"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[5]</w:t>
      </w:r>
      <w:r w:rsidRPr="00E805F5">
        <w:rPr>
          <w:rFonts w:ascii="ff2" w:eastAsia="Times New Roman" w:hAnsi="ff2" w:cs="Times New Roman"/>
          <w:color w:val="000000"/>
          <w:spacing w:val="-3"/>
          <w:sz w:val="43"/>
        </w:rPr>
        <w:t xml:space="preserve"> </w:t>
      </w:r>
      <w:r w:rsidRPr="00E805F5">
        <w:rPr>
          <w:rFonts w:ascii="ff2" w:eastAsia="Times New Roman" w:hAnsi="ff2" w:cs="Times New Roman"/>
          <w:color w:val="000000"/>
          <w:spacing w:val="-3"/>
          <w:sz w:val="43"/>
          <w:szCs w:val="43"/>
        </w:rPr>
        <w:t xml:space="preserve">Porter Stemmer Algorithm, Available at </w:t>
      </w:r>
    </w:p>
    <w:p w14:paraId="42C5B347"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http://snowball.tartarus.org/algorithms/porter/stemmer.html</w:t>
      </w:r>
    </w:p>
    <w:p w14:paraId="357B8DED"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[6]</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 xml:space="preserve">Guruswami Hiremath, AishwaryaHajare, PriyankaBhosale, </w:t>
      </w:r>
    </w:p>
    <w:p w14:paraId="60007C7C" w14:textId="77777777" w:rsidR="00E805F5" w:rsidRPr="00E805F5" w:rsidRDefault="00E805F5" w:rsidP="00E805F5">
      <w:pPr>
        <w:shd w:val="clear" w:color="auto" w:fill="FFFFFF"/>
        <w:spacing w:after="0" w:line="0" w:lineRule="auto"/>
        <w:rPr>
          <w:rFonts w:ascii="ff6" w:eastAsia="Times New Roman" w:hAnsi="ff6" w:cs="Times New Roman"/>
          <w:color w:val="000000"/>
          <w:spacing w:val="-3"/>
          <w:sz w:val="43"/>
          <w:szCs w:val="43"/>
        </w:rPr>
      </w:pPr>
      <w:r w:rsidRPr="00E805F5">
        <w:rPr>
          <w:rFonts w:ascii="ff6" w:eastAsia="Times New Roman" w:hAnsi="ff6" w:cs="Times New Roman"/>
          <w:color w:val="000000"/>
          <w:spacing w:val="-3"/>
          <w:sz w:val="43"/>
          <w:szCs w:val="43"/>
        </w:rPr>
        <w:t xml:space="preserve">RasikaNanaware, Dr. K. S. Wagh, “Chatbot for education system” </w:t>
      </w:r>
    </w:p>
    <w:p w14:paraId="0DB49484"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 xml:space="preserve">International Journal of Advance Research, Ideas and Innovations in </w:t>
      </w:r>
    </w:p>
    <w:p w14:paraId="63B23BE8"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Technology (IJARIIT) ISSN: 2454-132X, Volume: 4, Issue: 3, Page no: </w:t>
      </w:r>
    </w:p>
    <w:p w14:paraId="47B116B6"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37-43|2018.</w:t>
      </w:r>
    </w:p>
    <w:p w14:paraId="6FC11F61" w14:textId="77777777" w:rsidR="00E805F5" w:rsidRPr="00E805F5" w:rsidRDefault="00E805F5" w:rsidP="00E805F5">
      <w:pPr>
        <w:shd w:val="clear" w:color="auto" w:fill="FFFFFF"/>
        <w:spacing w:after="0" w:line="0" w:lineRule="auto"/>
        <w:rPr>
          <w:rFonts w:ascii="ff2" w:eastAsia="Times New Roman" w:hAnsi="ff2" w:cs="Times New Roman"/>
          <w:color w:val="000000"/>
          <w:spacing w:val="4"/>
          <w:sz w:val="43"/>
          <w:szCs w:val="43"/>
        </w:rPr>
      </w:pPr>
      <w:r w:rsidRPr="00E805F5">
        <w:rPr>
          <w:rFonts w:ascii="ff2" w:eastAsia="Times New Roman" w:hAnsi="ff2" w:cs="Times New Roman"/>
          <w:color w:val="000000"/>
          <w:spacing w:val="4"/>
          <w:sz w:val="43"/>
          <w:szCs w:val="43"/>
        </w:rPr>
        <w:t xml:space="preserve">[7] </w:t>
      </w:r>
      <w:r w:rsidRPr="00E805F5">
        <w:rPr>
          <w:rFonts w:ascii="ff6" w:eastAsia="Times New Roman" w:hAnsi="ff6" w:cs="Times New Roman"/>
          <w:color w:val="000000"/>
          <w:spacing w:val="2"/>
          <w:sz w:val="43"/>
        </w:rPr>
        <w:t xml:space="preserve">Amey Tiwari, Rahul Talekar, Prof.S.M.Patil, “College Information Chat </w:t>
      </w:r>
    </w:p>
    <w:p w14:paraId="5EDDAF38" w14:textId="77777777" w:rsidR="00E805F5" w:rsidRPr="00E805F5" w:rsidRDefault="00E805F5" w:rsidP="00E805F5">
      <w:pPr>
        <w:shd w:val="clear" w:color="auto" w:fill="FFFFFF"/>
        <w:spacing w:after="0" w:line="0" w:lineRule="auto"/>
        <w:rPr>
          <w:rFonts w:ascii="ff6" w:eastAsia="Times New Roman" w:hAnsi="ff6" w:cs="Times New Roman"/>
          <w:color w:val="000000"/>
          <w:spacing w:val="2"/>
          <w:sz w:val="43"/>
          <w:szCs w:val="43"/>
        </w:rPr>
      </w:pPr>
      <w:r w:rsidRPr="00E805F5">
        <w:rPr>
          <w:rFonts w:ascii="ff6" w:eastAsia="Times New Roman" w:hAnsi="ff6" w:cs="Times New Roman"/>
          <w:color w:val="000000"/>
          <w:spacing w:val="2"/>
          <w:sz w:val="43"/>
          <w:szCs w:val="43"/>
        </w:rPr>
        <w:t xml:space="preserve">Bot System” International Journal of Engineering Research and General </w:t>
      </w:r>
    </w:p>
    <w:p w14:paraId="7997CF3B"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Science (IJERGS) Volume: 5, Issue: 2, Page no: 131-137| March-April </w:t>
      </w:r>
    </w:p>
    <w:p w14:paraId="4FF60D1C"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2017.</w:t>
      </w:r>
    </w:p>
    <w:p w14:paraId="2D61BC9F" w14:textId="77777777" w:rsidR="00E805F5" w:rsidRPr="00E805F5" w:rsidRDefault="00E805F5" w:rsidP="00E805F5">
      <w:pPr>
        <w:shd w:val="clear" w:color="auto" w:fill="FFFFFF"/>
        <w:spacing w:after="0" w:line="0" w:lineRule="auto"/>
        <w:rPr>
          <w:rFonts w:ascii="ff2" w:eastAsia="Times New Roman" w:hAnsi="ff2" w:cs="Times New Roman"/>
          <w:color w:val="000000"/>
          <w:spacing w:val="1"/>
          <w:sz w:val="43"/>
          <w:szCs w:val="43"/>
        </w:rPr>
      </w:pPr>
      <w:r w:rsidRPr="00E805F5">
        <w:rPr>
          <w:rFonts w:ascii="ff2" w:eastAsia="Times New Roman" w:hAnsi="ff2" w:cs="Times New Roman"/>
          <w:color w:val="000000"/>
          <w:spacing w:val="1"/>
          <w:sz w:val="43"/>
          <w:szCs w:val="43"/>
        </w:rPr>
        <w:t>[8]</w:t>
      </w:r>
      <w:r w:rsidRPr="00E805F5">
        <w:rPr>
          <w:rFonts w:ascii="ff2" w:eastAsia="Times New Roman" w:hAnsi="ff2" w:cs="Times New Roman"/>
          <w:color w:val="000000"/>
          <w:spacing w:val="1"/>
          <w:sz w:val="43"/>
        </w:rPr>
        <w:t xml:space="preserve"> </w:t>
      </w:r>
      <w:r w:rsidRPr="00E805F5">
        <w:rPr>
          <w:rFonts w:ascii="ff2" w:eastAsia="Times New Roman" w:hAnsi="ff2" w:cs="Times New Roman"/>
          <w:color w:val="000000"/>
          <w:spacing w:val="1"/>
          <w:sz w:val="43"/>
          <w:szCs w:val="43"/>
        </w:rPr>
        <w:t>K. Jwala, G.N.</w:t>
      </w:r>
      <w:r w:rsidRPr="00E805F5">
        <w:rPr>
          <w:rFonts w:ascii="ff6" w:eastAsia="Times New Roman" w:hAnsi="ff6" w:cs="Times New Roman"/>
          <w:color w:val="000000"/>
          <w:spacing w:val="-4"/>
          <w:sz w:val="43"/>
        </w:rPr>
        <w:t xml:space="preserve">V.G Sirisha, G.V. Padma Raju, “Developing a Chatbot </w:t>
      </w:r>
    </w:p>
    <w:p w14:paraId="198DE440" w14:textId="77777777" w:rsidR="00E805F5" w:rsidRPr="00E805F5" w:rsidRDefault="00E805F5" w:rsidP="00E805F5">
      <w:pPr>
        <w:shd w:val="clear" w:color="auto" w:fill="FFFFFF"/>
        <w:spacing w:after="0" w:line="0" w:lineRule="auto"/>
        <w:rPr>
          <w:rFonts w:ascii="ff6" w:eastAsia="Times New Roman" w:hAnsi="ff6" w:cs="Times New Roman"/>
          <w:color w:val="000000"/>
          <w:spacing w:val="2"/>
          <w:sz w:val="43"/>
          <w:szCs w:val="43"/>
        </w:rPr>
      </w:pPr>
      <w:r w:rsidRPr="00E805F5">
        <w:rPr>
          <w:rFonts w:ascii="ff6" w:eastAsia="Times New Roman" w:hAnsi="ff6" w:cs="Times New Roman"/>
          <w:color w:val="000000"/>
          <w:spacing w:val="2"/>
          <w:sz w:val="43"/>
          <w:szCs w:val="43"/>
        </w:rPr>
        <w:t xml:space="preserve">using Machine Learning” </w:t>
      </w:r>
      <w:r w:rsidRPr="00E805F5">
        <w:rPr>
          <w:rFonts w:ascii="ff2" w:eastAsia="Times New Roman" w:hAnsi="ff2" w:cs="Times New Roman"/>
          <w:color w:val="000000"/>
          <w:spacing w:val="2"/>
          <w:sz w:val="43"/>
        </w:rPr>
        <w:t xml:space="preserve">International Journal of Recent Technology </w:t>
      </w:r>
    </w:p>
    <w:p w14:paraId="737A1F79"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and Engineering (IJRTE) ISSN: 2277-3878, Volume: 8 Issue: 1S3, Page </w:t>
      </w:r>
    </w:p>
    <w:p w14:paraId="2F1655F3"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no: 89-92| June 2019.</w:t>
      </w:r>
    </w:p>
    <w:p w14:paraId="06EC21D3"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[9]</w:t>
      </w:r>
      <w:r w:rsidRPr="00E805F5">
        <w:rPr>
          <w:rFonts w:ascii="ff2" w:eastAsia="Times New Roman" w:hAnsi="ff2" w:cs="Times New Roman"/>
          <w:color w:val="000000"/>
          <w:spacing w:val="-3"/>
          <w:sz w:val="43"/>
        </w:rPr>
        <w:t xml:space="preserve"> </w:t>
      </w:r>
      <w:r w:rsidRPr="00E805F5">
        <w:rPr>
          <w:rFonts w:ascii="ff2" w:eastAsia="Times New Roman" w:hAnsi="ff2" w:cs="Times New Roman"/>
          <w:color w:val="000000"/>
          <w:spacing w:val="-3"/>
          <w:sz w:val="43"/>
          <w:szCs w:val="43"/>
        </w:rPr>
        <w:t>Basics of Natural Language ToolKit, Avalilable at https://www.nltk.org/</w:t>
      </w:r>
    </w:p>
    <w:p w14:paraId="2BDA4743"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 xml:space="preserve">[10] </w:t>
      </w:r>
      <w:r w:rsidRPr="00E805F5">
        <w:rPr>
          <w:rFonts w:ascii="ff6" w:eastAsia="Times New Roman" w:hAnsi="ff6" w:cs="Times New Roman"/>
          <w:color w:val="000000"/>
          <w:spacing w:val="2"/>
          <w:sz w:val="43"/>
        </w:rPr>
        <w:t xml:space="preserve">] Naeun Lee, Kirak Kim, Taeseon Yoon, “Implementation of Robot </w:t>
      </w:r>
    </w:p>
    <w:p w14:paraId="6FECA43D"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Journalism by Programming Custombot using Tokenization and Custom </w:t>
      </w:r>
    </w:p>
    <w:p w14:paraId="64659C43" w14:textId="77777777" w:rsidR="00E805F5" w:rsidRPr="00E805F5" w:rsidRDefault="00E805F5" w:rsidP="00E805F5">
      <w:pPr>
        <w:shd w:val="clear" w:color="auto" w:fill="FFFFFF"/>
        <w:spacing w:after="0" w:line="0" w:lineRule="auto"/>
        <w:rPr>
          <w:rFonts w:ascii="ff6" w:eastAsia="Times New Roman" w:hAnsi="ff6" w:cs="Times New Roman"/>
          <w:color w:val="000000"/>
          <w:spacing w:val="2"/>
          <w:sz w:val="43"/>
          <w:szCs w:val="43"/>
        </w:rPr>
      </w:pPr>
      <w:r w:rsidRPr="00E805F5">
        <w:rPr>
          <w:rFonts w:ascii="ff6" w:eastAsia="Times New Roman" w:hAnsi="ff6" w:cs="Times New Roman"/>
          <w:color w:val="000000"/>
          <w:spacing w:val="2"/>
          <w:sz w:val="43"/>
          <w:szCs w:val="43"/>
        </w:rPr>
        <w:t xml:space="preserve">Tagging” International Conference on Advanced Communications </w:t>
      </w:r>
    </w:p>
    <w:p w14:paraId="2928A9F5"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Technology (ICACT) Page no: 566-570| Feb 2017.</w:t>
      </w:r>
    </w:p>
    <w:p w14:paraId="180CD9E6"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[11]</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 xml:space="preserve">Fundamentals of Natural Language Processing - Tokenization, </w:t>
      </w:r>
    </w:p>
    <w:p w14:paraId="40100161"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Lemmatization, Stemming and Sentence Segmentation, Available at </w:t>
      </w:r>
    </w:p>
    <w:p w14:paraId="4111C240" w14:textId="77777777" w:rsidR="00E805F5" w:rsidRPr="00E805F5" w:rsidRDefault="00E805F5" w:rsidP="00E805F5">
      <w:pPr>
        <w:shd w:val="clear" w:color="auto" w:fill="FFFFFF"/>
        <w:spacing w:after="0" w:line="0" w:lineRule="auto"/>
        <w:rPr>
          <w:rFonts w:ascii="ff2" w:eastAsia="Times New Roman" w:hAnsi="ff2" w:cs="Times New Roman"/>
          <w:color w:val="000000"/>
          <w:spacing w:val="-4"/>
          <w:sz w:val="43"/>
          <w:szCs w:val="43"/>
        </w:rPr>
      </w:pPr>
      <w:r w:rsidRPr="00E805F5">
        <w:rPr>
          <w:rFonts w:ascii="ff2" w:eastAsia="Times New Roman" w:hAnsi="ff2" w:cs="Times New Roman"/>
          <w:color w:val="000000"/>
          <w:spacing w:val="-4"/>
          <w:sz w:val="43"/>
          <w:szCs w:val="43"/>
        </w:rPr>
        <w:t>https://colab.research.google.com/github/dair-</w:t>
      </w:r>
    </w:p>
    <w:p w14:paraId="6155ED2F"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ai/notebooks/blob/master/_notebooks/2020-03-19-</w:t>
      </w:r>
    </w:p>
    <w:p w14:paraId="38791F68"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nlp_basics_tokenization_segmentation.ipynb#scrollTo=H7gQFbUxOQt</w:t>
      </w:r>
    </w:p>
    <w:p w14:paraId="19B6B1E0" w14:textId="77777777" w:rsidR="00E805F5" w:rsidRPr="00E805F5" w:rsidRDefault="00E805F5" w:rsidP="00E805F5">
      <w:pPr>
        <w:shd w:val="clear" w:color="auto" w:fill="FFFFFF"/>
        <w:spacing w:after="0" w:line="0" w:lineRule="auto"/>
        <w:rPr>
          <w:rFonts w:ascii="ff2" w:eastAsia="Times New Roman" w:hAnsi="ff2" w:cs="Times New Roman"/>
          <w:color w:val="000000"/>
          <w:sz w:val="43"/>
          <w:szCs w:val="43"/>
        </w:rPr>
      </w:pPr>
      <w:r w:rsidRPr="00E805F5">
        <w:rPr>
          <w:rFonts w:ascii="ff2" w:eastAsia="Times New Roman" w:hAnsi="ff2" w:cs="Times New Roman"/>
          <w:color w:val="000000"/>
          <w:sz w:val="43"/>
          <w:szCs w:val="43"/>
        </w:rPr>
        <w:t>b</w:t>
      </w:r>
    </w:p>
    <w:p w14:paraId="10D290BB"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[12]</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Jazzy spell checker Library, Available at http://jazzy.sourceforge.net/</w:t>
      </w:r>
    </w:p>
    <w:p w14:paraId="79070BCE"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[13]</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WordNet Algorithm, Avaliable at https://wordnet.princeton.edu/</w:t>
      </w:r>
    </w:p>
    <w:p w14:paraId="1E5CCEAE"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[14]</w:t>
      </w:r>
      <w:r w:rsidRPr="00E805F5">
        <w:rPr>
          <w:rFonts w:ascii="ff2" w:eastAsia="Times New Roman" w:hAnsi="ff2" w:cs="Times New Roman"/>
          <w:color w:val="000000"/>
          <w:spacing w:val="-3"/>
          <w:sz w:val="43"/>
        </w:rPr>
        <w:t xml:space="preserve"> </w:t>
      </w:r>
      <w:r w:rsidRPr="00E805F5">
        <w:rPr>
          <w:rFonts w:ascii="ff2" w:eastAsia="Times New Roman" w:hAnsi="ff2" w:cs="Times New Roman"/>
          <w:color w:val="000000"/>
          <w:spacing w:val="-3"/>
          <w:sz w:val="43"/>
          <w:szCs w:val="43"/>
        </w:rPr>
        <w:t xml:space="preserve">Setiaji Bayu, Wibowo Ferry </w:t>
      </w:r>
      <w:r w:rsidRPr="00E805F5">
        <w:rPr>
          <w:rFonts w:ascii="ff6" w:eastAsia="Times New Roman" w:hAnsi="ff6" w:cs="Times New Roman"/>
          <w:color w:val="000000"/>
          <w:sz w:val="43"/>
        </w:rPr>
        <w:t>“</w:t>
      </w:r>
      <w:r w:rsidRPr="00E805F5">
        <w:rPr>
          <w:rFonts w:ascii="ff2" w:eastAsia="Times New Roman" w:hAnsi="ff2" w:cs="Times New Roman"/>
          <w:color w:val="000000"/>
          <w:spacing w:val="2"/>
          <w:sz w:val="43"/>
        </w:rPr>
        <w:t xml:space="preserve">Chatbot Using a Knowledge in Database: </w:t>
      </w:r>
    </w:p>
    <w:p w14:paraId="6971B1F7"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Human-to-</w:t>
      </w:r>
      <w:r w:rsidRPr="00E805F5">
        <w:rPr>
          <w:rFonts w:ascii="ff6" w:eastAsia="Times New Roman" w:hAnsi="ff6" w:cs="Times New Roman"/>
          <w:color w:val="000000"/>
          <w:spacing w:val="2"/>
          <w:sz w:val="43"/>
        </w:rPr>
        <w:t xml:space="preserve">Machine Conversation Modeling” </w:t>
      </w:r>
      <w:r w:rsidRPr="00E805F5">
        <w:rPr>
          <w:rFonts w:ascii="ff2" w:eastAsia="Times New Roman" w:hAnsi="ff2" w:cs="Times New Roman"/>
          <w:color w:val="000000"/>
          <w:spacing w:val="2"/>
          <w:sz w:val="43"/>
        </w:rPr>
        <w:t xml:space="preserve">7th International </w:t>
      </w:r>
    </w:p>
    <w:p w14:paraId="49C538E1"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Conference on Intelligent Systems, Modelling and Simulation (ISMS) </w:t>
      </w:r>
    </w:p>
    <w:p w14:paraId="2E23FC03"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 xml:space="preserve">Page no: 72-77| Jan 2016. </w:t>
      </w:r>
      <w:r w:rsidRPr="00E805F5">
        <w:rPr>
          <w:rFonts w:ascii="ff2" w:eastAsia="Times New Roman" w:hAnsi="ff2" w:cs="Times New Roman"/>
          <w:color w:val="000000"/>
          <w:spacing w:val="-3"/>
          <w:sz w:val="43"/>
        </w:rPr>
        <w:t xml:space="preserve"> </w:t>
      </w:r>
      <w:r w:rsidRPr="00E805F5">
        <w:rPr>
          <w:rFonts w:ascii="ff2" w:eastAsia="Times New Roman" w:hAnsi="ff2" w:cs="Times New Roman"/>
          <w:color w:val="000000"/>
          <w:spacing w:val="-3"/>
          <w:sz w:val="43"/>
          <w:szCs w:val="43"/>
        </w:rPr>
        <w:t>DOI: 10.1109/ISMS.2016.53</w:t>
      </w:r>
    </w:p>
    <w:p w14:paraId="3587C4A0"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[1]</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 xml:space="preserve">A guide to Natural Langugage Processing, Available at </w:t>
      </w:r>
    </w:p>
    <w:p w14:paraId="348EF72E"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https://en.wikipedia.org/wiki/Natural_language_processing</w:t>
      </w:r>
    </w:p>
    <w:p w14:paraId="6BAD7D5E"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[2]</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Chatbot definition, Available at https://medium.com/@mg/bot-is-a-</w:t>
      </w:r>
    </w:p>
    <w:p w14:paraId="79AF814C"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hilariously-over-simplified-buzzword-let-s-fix-that-</w:t>
      </w:r>
    </w:p>
    <w:p w14:paraId="5D002E14"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f1d63abb8ba7#:~:text=A%20chatterbot%20(also%20known%20as,via%</w:t>
      </w:r>
    </w:p>
    <w:p w14:paraId="6AF49DA3"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20auditory%20or%20textual%20methods.</w:t>
      </w:r>
    </w:p>
    <w:p w14:paraId="45507764"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[3]</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 xml:space="preserve">Introduction to Artificial Intelligence Markup Language, Available at </w:t>
      </w:r>
    </w:p>
    <w:p w14:paraId="3B0116DD" w14:textId="77777777" w:rsidR="00E805F5" w:rsidRPr="00E805F5" w:rsidRDefault="00E805F5" w:rsidP="00E805F5">
      <w:pPr>
        <w:shd w:val="clear" w:color="auto" w:fill="FFFFFF"/>
        <w:spacing w:after="0" w:line="0" w:lineRule="auto"/>
        <w:rPr>
          <w:rFonts w:ascii="ff2" w:eastAsia="Times New Roman" w:hAnsi="ff2" w:cs="Times New Roman"/>
          <w:color w:val="000000"/>
          <w:spacing w:val="-4"/>
          <w:sz w:val="43"/>
          <w:szCs w:val="43"/>
        </w:rPr>
      </w:pPr>
      <w:r w:rsidRPr="00E805F5">
        <w:rPr>
          <w:rFonts w:ascii="ff2" w:eastAsia="Times New Roman" w:hAnsi="ff2" w:cs="Times New Roman"/>
          <w:color w:val="000000"/>
          <w:spacing w:val="-4"/>
          <w:sz w:val="43"/>
          <w:szCs w:val="43"/>
        </w:rPr>
        <w:t>https://www.tutorialspoint.com/aiml/aiml_introduction.htm</w:t>
      </w:r>
    </w:p>
    <w:p w14:paraId="33D6E677" w14:textId="77777777" w:rsidR="00E805F5" w:rsidRPr="00E805F5" w:rsidRDefault="00E805F5" w:rsidP="00E805F5">
      <w:pPr>
        <w:shd w:val="clear" w:color="auto" w:fill="FFFFFF"/>
        <w:spacing w:after="0" w:line="0" w:lineRule="auto"/>
        <w:rPr>
          <w:rFonts w:ascii="ff2" w:eastAsia="Times New Roman" w:hAnsi="ff2" w:cs="Times New Roman"/>
          <w:color w:val="000000"/>
          <w:spacing w:val="4"/>
          <w:sz w:val="43"/>
          <w:szCs w:val="43"/>
        </w:rPr>
      </w:pPr>
      <w:r w:rsidRPr="00E805F5">
        <w:rPr>
          <w:rFonts w:ascii="ff2" w:eastAsia="Times New Roman" w:hAnsi="ff2" w:cs="Times New Roman"/>
          <w:color w:val="000000"/>
          <w:spacing w:val="4"/>
          <w:sz w:val="43"/>
          <w:szCs w:val="43"/>
        </w:rPr>
        <w:t xml:space="preserve">[4] </w:t>
      </w:r>
      <w:r w:rsidRPr="00E805F5">
        <w:rPr>
          <w:rFonts w:ascii="ff6" w:eastAsia="Times New Roman" w:hAnsi="ff6" w:cs="Times New Roman"/>
          <w:color w:val="000000"/>
          <w:spacing w:val="-3"/>
          <w:sz w:val="43"/>
        </w:rPr>
        <w:t>Prof.K.Bala, Mukesh Kumar, SayaliHulawale, SahilPandita,“Chat</w:t>
      </w:r>
      <w:r w:rsidRPr="00E805F5">
        <w:rPr>
          <w:rFonts w:ascii="ff2" w:eastAsia="Times New Roman" w:hAnsi="ff2" w:cs="Times New Roman"/>
          <w:color w:val="000000"/>
          <w:spacing w:val="-8"/>
          <w:sz w:val="43"/>
        </w:rPr>
        <w:t xml:space="preserve">-Bot </w:t>
      </w:r>
    </w:p>
    <w:p w14:paraId="56543653" w14:textId="77777777" w:rsidR="00E805F5" w:rsidRPr="00E805F5" w:rsidRDefault="00E805F5" w:rsidP="00E805F5">
      <w:pPr>
        <w:shd w:val="clear" w:color="auto" w:fill="FFFFFF"/>
        <w:spacing w:after="0" w:line="0" w:lineRule="auto"/>
        <w:rPr>
          <w:rFonts w:ascii="ff6" w:eastAsia="Times New Roman" w:hAnsi="ff6" w:cs="Times New Roman"/>
          <w:color w:val="000000"/>
          <w:spacing w:val="-3"/>
          <w:sz w:val="43"/>
          <w:szCs w:val="43"/>
        </w:rPr>
      </w:pPr>
      <w:r w:rsidRPr="00E805F5">
        <w:rPr>
          <w:rFonts w:ascii="ff6" w:eastAsia="Times New Roman" w:hAnsi="ff6" w:cs="Times New Roman"/>
          <w:color w:val="000000"/>
          <w:spacing w:val="-3"/>
          <w:sz w:val="43"/>
          <w:szCs w:val="43"/>
        </w:rPr>
        <w:t xml:space="preserve">For College Management System Using A.I” International Research </w:t>
      </w:r>
    </w:p>
    <w:p w14:paraId="77B4F8D9"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Journal of Engineering and Technology (IRJET) Volume: 04, Issue: 11, </w:t>
      </w:r>
    </w:p>
    <w:p w14:paraId="74BB8FD8"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Page no: 2030-2033| Nov 2017.</w:t>
      </w:r>
    </w:p>
    <w:p w14:paraId="5A8A4AC7"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[5]</w:t>
      </w:r>
      <w:r w:rsidRPr="00E805F5">
        <w:rPr>
          <w:rFonts w:ascii="ff2" w:eastAsia="Times New Roman" w:hAnsi="ff2" w:cs="Times New Roman"/>
          <w:color w:val="000000"/>
          <w:spacing w:val="-3"/>
          <w:sz w:val="43"/>
        </w:rPr>
        <w:t xml:space="preserve"> </w:t>
      </w:r>
      <w:r w:rsidRPr="00E805F5">
        <w:rPr>
          <w:rFonts w:ascii="ff2" w:eastAsia="Times New Roman" w:hAnsi="ff2" w:cs="Times New Roman"/>
          <w:color w:val="000000"/>
          <w:spacing w:val="-3"/>
          <w:sz w:val="43"/>
          <w:szCs w:val="43"/>
        </w:rPr>
        <w:t xml:space="preserve">Porter Stemmer Algorithm, Available at </w:t>
      </w:r>
    </w:p>
    <w:p w14:paraId="06639122"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http://snowball.tartarus.org/algorithms/porter/stemmer.html</w:t>
      </w:r>
    </w:p>
    <w:p w14:paraId="34C37ADA"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[6]</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 xml:space="preserve">Guruswami Hiremath, AishwaryaHajare, PriyankaBhosale, </w:t>
      </w:r>
    </w:p>
    <w:p w14:paraId="4A4CCB32" w14:textId="77777777" w:rsidR="00E805F5" w:rsidRPr="00E805F5" w:rsidRDefault="00E805F5" w:rsidP="00E805F5">
      <w:pPr>
        <w:shd w:val="clear" w:color="auto" w:fill="FFFFFF"/>
        <w:spacing w:after="0" w:line="0" w:lineRule="auto"/>
        <w:rPr>
          <w:rFonts w:ascii="ff6" w:eastAsia="Times New Roman" w:hAnsi="ff6" w:cs="Times New Roman"/>
          <w:color w:val="000000"/>
          <w:spacing w:val="-3"/>
          <w:sz w:val="43"/>
          <w:szCs w:val="43"/>
        </w:rPr>
      </w:pPr>
      <w:r w:rsidRPr="00E805F5">
        <w:rPr>
          <w:rFonts w:ascii="ff6" w:eastAsia="Times New Roman" w:hAnsi="ff6" w:cs="Times New Roman"/>
          <w:color w:val="000000"/>
          <w:spacing w:val="-3"/>
          <w:sz w:val="43"/>
          <w:szCs w:val="43"/>
        </w:rPr>
        <w:t xml:space="preserve">RasikaNanaware, Dr. K. S. Wagh, “Chatbot for education system” </w:t>
      </w:r>
    </w:p>
    <w:p w14:paraId="7F1C1A5F"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 xml:space="preserve">International Journal of Advance Research, Ideas and Innovations in </w:t>
      </w:r>
    </w:p>
    <w:p w14:paraId="742CAD36"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Technology (IJARIIT) ISSN: 2454-132X, Volume: 4, Issue: 3, Page no: </w:t>
      </w:r>
    </w:p>
    <w:p w14:paraId="70FDF6D0"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37-43|2018.</w:t>
      </w:r>
    </w:p>
    <w:p w14:paraId="59F26FB0" w14:textId="77777777" w:rsidR="00E805F5" w:rsidRPr="00E805F5" w:rsidRDefault="00E805F5" w:rsidP="00E805F5">
      <w:pPr>
        <w:shd w:val="clear" w:color="auto" w:fill="FFFFFF"/>
        <w:spacing w:after="0" w:line="0" w:lineRule="auto"/>
        <w:rPr>
          <w:rFonts w:ascii="ff2" w:eastAsia="Times New Roman" w:hAnsi="ff2" w:cs="Times New Roman"/>
          <w:color w:val="000000"/>
          <w:spacing w:val="4"/>
          <w:sz w:val="43"/>
          <w:szCs w:val="43"/>
        </w:rPr>
      </w:pPr>
      <w:r w:rsidRPr="00E805F5">
        <w:rPr>
          <w:rFonts w:ascii="ff2" w:eastAsia="Times New Roman" w:hAnsi="ff2" w:cs="Times New Roman"/>
          <w:color w:val="000000"/>
          <w:spacing w:val="4"/>
          <w:sz w:val="43"/>
          <w:szCs w:val="43"/>
        </w:rPr>
        <w:t xml:space="preserve">[7] </w:t>
      </w:r>
      <w:r w:rsidRPr="00E805F5">
        <w:rPr>
          <w:rFonts w:ascii="ff6" w:eastAsia="Times New Roman" w:hAnsi="ff6" w:cs="Times New Roman"/>
          <w:color w:val="000000"/>
          <w:spacing w:val="2"/>
          <w:sz w:val="43"/>
        </w:rPr>
        <w:t xml:space="preserve">Amey Tiwari, Rahul Talekar, Prof.S.M.Patil, “College Information Chat </w:t>
      </w:r>
    </w:p>
    <w:p w14:paraId="44B3A2F5" w14:textId="77777777" w:rsidR="00E805F5" w:rsidRPr="00E805F5" w:rsidRDefault="00E805F5" w:rsidP="00E805F5">
      <w:pPr>
        <w:shd w:val="clear" w:color="auto" w:fill="FFFFFF"/>
        <w:spacing w:after="0" w:line="0" w:lineRule="auto"/>
        <w:rPr>
          <w:rFonts w:ascii="ff6" w:eastAsia="Times New Roman" w:hAnsi="ff6" w:cs="Times New Roman"/>
          <w:color w:val="000000"/>
          <w:spacing w:val="2"/>
          <w:sz w:val="43"/>
          <w:szCs w:val="43"/>
        </w:rPr>
      </w:pPr>
      <w:r w:rsidRPr="00E805F5">
        <w:rPr>
          <w:rFonts w:ascii="ff6" w:eastAsia="Times New Roman" w:hAnsi="ff6" w:cs="Times New Roman"/>
          <w:color w:val="000000"/>
          <w:spacing w:val="2"/>
          <w:sz w:val="43"/>
          <w:szCs w:val="43"/>
        </w:rPr>
        <w:t xml:space="preserve">Bot System” International Journal of Engineering Research and General </w:t>
      </w:r>
    </w:p>
    <w:p w14:paraId="3A7F59AF"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Science (IJERGS) Volume: 5, Issue: 2, Page no: 131-137| March-April </w:t>
      </w:r>
    </w:p>
    <w:p w14:paraId="42A06FC2"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2017.</w:t>
      </w:r>
    </w:p>
    <w:p w14:paraId="1FEC2F82" w14:textId="77777777" w:rsidR="00E805F5" w:rsidRPr="00E805F5" w:rsidRDefault="00E805F5" w:rsidP="00E805F5">
      <w:pPr>
        <w:shd w:val="clear" w:color="auto" w:fill="FFFFFF"/>
        <w:spacing w:after="0" w:line="0" w:lineRule="auto"/>
        <w:rPr>
          <w:rFonts w:ascii="ff2" w:eastAsia="Times New Roman" w:hAnsi="ff2" w:cs="Times New Roman"/>
          <w:color w:val="000000"/>
          <w:spacing w:val="1"/>
          <w:sz w:val="43"/>
          <w:szCs w:val="43"/>
        </w:rPr>
      </w:pPr>
      <w:r w:rsidRPr="00E805F5">
        <w:rPr>
          <w:rFonts w:ascii="ff2" w:eastAsia="Times New Roman" w:hAnsi="ff2" w:cs="Times New Roman"/>
          <w:color w:val="000000"/>
          <w:spacing w:val="1"/>
          <w:sz w:val="43"/>
          <w:szCs w:val="43"/>
        </w:rPr>
        <w:t>[8]</w:t>
      </w:r>
      <w:r w:rsidRPr="00E805F5">
        <w:rPr>
          <w:rFonts w:ascii="ff2" w:eastAsia="Times New Roman" w:hAnsi="ff2" w:cs="Times New Roman"/>
          <w:color w:val="000000"/>
          <w:spacing w:val="1"/>
          <w:sz w:val="43"/>
        </w:rPr>
        <w:t xml:space="preserve"> </w:t>
      </w:r>
      <w:r w:rsidRPr="00E805F5">
        <w:rPr>
          <w:rFonts w:ascii="ff2" w:eastAsia="Times New Roman" w:hAnsi="ff2" w:cs="Times New Roman"/>
          <w:color w:val="000000"/>
          <w:spacing w:val="1"/>
          <w:sz w:val="43"/>
          <w:szCs w:val="43"/>
        </w:rPr>
        <w:t>K. Jwala, G.N.</w:t>
      </w:r>
      <w:r w:rsidRPr="00E805F5">
        <w:rPr>
          <w:rFonts w:ascii="ff6" w:eastAsia="Times New Roman" w:hAnsi="ff6" w:cs="Times New Roman"/>
          <w:color w:val="000000"/>
          <w:spacing w:val="-4"/>
          <w:sz w:val="43"/>
        </w:rPr>
        <w:t xml:space="preserve">V.G Sirisha, G.V. Padma Raju, “Developing a Chatbot </w:t>
      </w:r>
    </w:p>
    <w:p w14:paraId="42E75363" w14:textId="77777777" w:rsidR="00E805F5" w:rsidRPr="00E805F5" w:rsidRDefault="00E805F5" w:rsidP="00E805F5">
      <w:pPr>
        <w:shd w:val="clear" w:color="auto" w:fill="FFFFFF"/>
        <w:spacing w:after="0" w:line="0" w:lineRule="auto"/>
        <w:rPr>
          <w:rFonts w:ascii="ff6" w:eastAsia="Times New Roman" w:hAnsi="ff6" w:cs="Times New Roman"/>
          <w:color w:val="000000"/>
          <w:spacing w:val="2"/>
          <w:sz w:val="43"/>
          <w:szCs w:val="43"/>
        </w:rPr>
      </w:pPr>
      <w:r w:rsidRPr="00E805F5">
        <w:rPr>
          <w:rFonts w:ascii="ff6" w:eastAsia="Times New Roman" w:hAnsi="ff6" w:cs="Times New Roman"/>
          <w:color w:val="000000"/>
          <w:spacing w:val="2"/>
          <w:sz w:val="43"/>
          <w:szCs w:val="43"/>
        </w:rPr>
        <w:t xml:space="preserve">using Machine Learning” </w:t>
      </w:r>
      <w:r w:rsidRPr="00E805F5">
        <w:rPr>
          <w:rFonts w:ascii="ff2" w:eastAsia="Times New Roman" w:hAnsi="ff2" w:cs="Times New Roman"/>
          <w:color w:val="000000"/>
          <w:spacing w:val="2"/>
          <w:sz w:val="43"/>
        </w:rPr>
        <w:t xml:space="preserve">International Journal of Recent Technology </w:t>
      </w:r>
    </w:p>
    <w:p w14:paraId="3F76C98B"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and Engineering (IJRTE) ISSN: 2277-3878, Volume: 8 Issue: 1S3, Page </w:t>
      </w:r>
    </w:p>
    <w:p w14:paraId="4B1EA566"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no: 89-92| June 2019.</w:t>
      </w:r>
    </w:p>
    <w:p w14:paraId="71BC13F7"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[9]</w:t>
      </w:r>
      <w:r w:rsidRPr="00E805F5">
        <w:rPr>
          <w:rFonts w:ascii="ff2" w:eastAsia="Times New Roman" w:hAnsi="ff2" w:cs="Times New Roman"/>
          <w:color w:val="000000"/>
          <w:spacing w:val="-3"/>
          <w:sz w:val="43"/>
        </w:rPr>
        <w:t xml:space="preserve"> </w:t>
      </w:r>
      <w:r w:rsidRPr="00E805F5">
        <w:rPr>
          <w:rFonts w:ascii="ff2" w:eastAsia="Times New Roman" w:hAnsi="ff2" w:cs="Times New Roman"/>
          <w:color w:val="000000"/>
          <w:spacing w:val="-3"/>
          <w:sz w:val="43"/>
          <w:szCs w:val="43"/>
        </w:rPr>
        <w:t>Basics of Natural Language ToolKit, Avalilable at https://www.nltk.org/</w:t>
      </w:r>
    </w:p>
    <w:p w14:paraId="5756E9BC"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 xml:space="preserve">[10] </w:t>
      </w:r>
      <w:r w:rsidRPr="00E805F5">
        <w:rPr>
          <w:rFonts w:ascii="ff6" w:eastAsia="Times New Roman" w:hAnsi="ff6" w:cs="Times New Roman"/>
          <w:color w:val="000000"/>
          <w:spacing w:val="2"/>
          <w:sz w:val="43"/>
        </w:rPr>
        <w:t xml:space="preserve">] Naeun Lee, Kirak Kim, Taeseon Yoon, “Implementation of Robot </w:t>
      </w:r>
    </w:p>
    <w:p w14:paraId="3C51A6A4"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Journalism by Programming Custombot using Tokenization and Custom </w:t>
      </w:r>
    </w:p>
    <w:p w14:paraId="2372B726" w14:textId="77777777" w:rsidR="00E805F5" w:rsidRPr="00E805F5" w:rsidRDefault="00E805F5" w:rsidP="00E805F5">
      <w:pPr>
        <w:shd w:val="clear" w:color="auto" w:fill="FFFFFF"/>
        <w:spacing w:after="0" w:line="0" w:lineRule="auto"/>
        <w:rPr>
          <w:rFonts w:ascii="ff6" w:eastAsia="Times New Roman" w:hAnsi="ff6" w:cs="Times New Roman"/>
          <w:color w:val="000000"/>
          <w:spacing w:val="2"/>
          <w:sz w:val="43"/>
          <w:szCs w:val="43"/>
        </w:rPr>
      </w:pPr>
      <w:r w:rsidRPr="00E805F5">
        <w:rPr>
          <w:rFonts w:ascii="ff6" w:eastAsia="Times New Roman" w:hAnsi="ff6" w:cs="Times New Roman"/>
          <w:color w:val="000000"/>
          <w:spacing w:val="2"/>
          <w:sz w:val="43"/>
          <w:szCs w:val="43"/>
        </w:rPr>
        <w:t xml:space="preserve">Tagging” International Conference on Advanced Communications </w:t>
      </w:r>
    </w:p>
    <w:p w14:paraId="02E8F0EB"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Technology (ICACT) Page no: 566-570| Feb 2017.</w:t>
      </w:r>
    </w:p>
    <w:p w14:paraId="3D6F1F1E"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[11]</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 xml:space="preserve">Fundamentals of Natural Language Processing - Tokenization, </w:t>
      </w:r>
    </w:p>
    <w:p w14:paraId="6B09A122"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Lemmatization, Stemming and Sentence Segmentation, Available at </w:t>
      </w:r>
    </w:p>
    <w:p w14:paraId="6B778105" w14:textId="77777777" w:rsidR="00E805F5" w:rsidRPr="00E805F5" w:rsidRDefault="00E805F5" w:rsidP="00E805F5">
      <w:pPr>
        <w:shd w:val="clear" w:color="auto" w:fill="FFFFFF"/>
        <w:spacing w:after="0" w:line="0" w:lineRule="auto"/>
        <w:rPr>
          <w:rFonts w:ascii="ff2" w:eastAsia="Times New Roman" w:hAnsi="ff2" w:cs="Times New Roman"/>
          <w:color w:val="000000"/>
          <w:spacing w:val="-4"/>
          <w:sz w:val="43"/>
          <w:szCs w:val="43"/>
        </w:rPr>
      </w:pPr>
      <w:r w:rsidRPr="00E805F5">
        <w:rPr>
          <w:rFonts w:ascii="ff2" w:eastAsia="Times New Roman" w:hAnsi="ff2" w:cs="Times New Roman"/>
          <w:color w:val="000000"/>
          <w:spacing w:val="-4"/>
          <w:sz w:val="43"/>
          <w:szCs w:val="43"/>
        </w:rPr>
        <w:t>https://colab.research.google.com/github/dair-</w:t>
      </w:r>
    </w:p>
    <w:p w14:paraId="629D9DC4"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ai/notebooks/blob/master/_notebooks/2020-03-19-</w:t>
      </w:r>
    </w:p>
    <w:p w14:paraId="53BA5945"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nlp_basics_tokenization_segmentation.ipynb#scrollTo=H7gQFbUxOQt</w:t>
      </w:r>
    </w:p>
    <w:p w14:paraId="2EFF8994" w14:textId="77777777" w:rsidR="00E805F5" w:rsidRPr="00E805F5" w:rsidRDefault="00E805F5" w:rsidP="00E805F5">
      <w:pPr>
        <w:shd w:val="clear" w:color="auto" w:fill="FFFFFF"/>
        <w:spacing w:after="0" w:line="0" w:lineRule="auto"/>
        <w:rPr>
          <w:rFonts w:ascii="ff2" w:eastAsia="Times New Roman" w:hAnsi="ff2" w:cs="Times New Roman"/>
          <w:color w:val="000000"/>
          <w:sz w:val="43"/>
          <w:szCs w:val="43"/>
        </w:rPr>
      </w:pPr>
      <w:r w:rsidRPr="00E805F5">
        <w:rPr>
          <w:rFonts w:ascii="ff2" w:eastAsia="Times New Roman" w:hAnsi="ff2" w:cs="Times New Roman"/>
          <w:color w:val="000000"/>
          <w:sz w:val="43"/>
          <w:szCs w:val="43"/>
        </w:rPr>
        <w:t>b</w:t>
      </w:r>
    </w:p>
    <w:p w14:paraId="1C4DC09E"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[12]</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Jazzy spell checker Library, Available at http://jazzy.sourceforge.net/</w:t>
      </w:r>
    </w:p>
    <w:p w14:paraId="6DE33CAC"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[13]</w:t>
      </w:r>
      <w:r w:rsidRPr="00E805F5">
        <w:rPr>
          <w:rFonts w:ascii="ff2" w:eastAsia="Times New Roman" w:hAnsi="ff2" w:cs="Times New Roman"/>
          <w:color w:val="000000"/>
          <w:spacing w:val="2"/>
          <w:sz w:val="43"/>
        </w:rPr>
        <w:t xml:space="preserve"> </w:t>
      </w:r>
      <w:r w:rsidRPr="00E805F5">
        <w:rPr>
          <w:rFonts w:ascii="ff2" w:eastAsia="Times New Roman" w:hAnsi="ff2" w:cs="Times New Roman"/>
          <w:color w:val="000000"/>
          <w:spacing w:val="2"/>
          <w:sz w:val="43"/>
          <w:szCs w:val="43"/>
        </w:rPr>
        <w:t>WordNet Algorithm, Avaliable at https://wordnet.princeton.edu/</w:t>
      </w:r>
    </w:p>
    <w:p w14:paraId="419B7311"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[14]</w:t>
      </w:r>
      <w:r w:rsidRPr="00E805F5">
        <w:rPr>
          <w:rFonts w:ascii="ff2" w:eastAsia="Times New Roman" w:hAnsi="ff2" w:cs="Times New Roman"/>
          <w:color w:val="000000"/>
          <w:spacing w:val="-3"/>
          <w:sz w:val="43"/>
        </w:rPr>
        <w:t xml:space="preserve"> </w:t>
      </w:r>
      <w:r w:rsidRPr="00E805F5">
        <w:rPr>
          <w:rFonts w:ascii="ff2" w:eastAsia="Times New Roman" w:hAnsi="ff2" w:cs="Times New Roman"/>
          <w:color w:val="000000"/>
          <w:spacing w:val="-3"/>
          <w:sz w:val="43"/>
          <w:szCs w:val="43"/>
        </w:rPr>
        <w:t xml:space="preserve">Setiaji Bayu, Wibowo Ferry </w:t>
      </w:r>
      <w:r w:rsidRPr="00E805F5">
        <w:rPr>
          <w:rFonts w:ascii="ff6" w:eastAsia="Times New Roman" w:hAnsi="ff6" w:cs="Times New Roman"/>
          <w:color w:val="000000"/>
          <w:sz w:val="43"/>
        </w:rPr>
        <w:t>“</w:t>
      </w:r>
      <w:r w:rsidRPr="00E805F5">
        <w:rPr>
          <w:rFonts w:ascii="ff2" w:eastAsia="Times New Roman" w:hAnsi="ff2" w:cs="Times New Roman"/>
          <w:color w:val="000000"/>
          <w:spacing w:val="2"/>
          <w:sz w:val="43"/>
        </w:rPr>
        <w:t xml:space="preserve">Chatbot Using a Knowledge in Database: </w:t>
      </w:r>
    </w:p>
    <w:p w14:paraId="039A3244"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Human-to-</w:t>
      </w:r>
      <w:r w:rsidRPr="00E805F5">
        <w:rPr>
          <w:rFonts w:ascii="ff6" w:eastAsia="Times New Roman" w:hAnsi="ff6" w:cs="Times New Roman"/>
          <w:color w:val="000000"/>
          <w:spacing w:val="2"/>
          <w:sz w:val="43"/>
        </w:rPr>
        <w:t xml:space="preserve">Machine Conversation Modeling” </w:t>
      </w:r>
      <w:r w:rsidRPr="00E805F5">
        <w:rPr>
          <w:rFonts w:ascii="ff2" w:eastAsia="Times New Roman" w:hAnsi="ff2" w:cs="Times New Roman"/>
          <w:color w:val="000000"/>
          <w:spacing w:val="2"/>
          <w:sz w:val="43"/>
        </w:rPr>
        <w:t xml:space="preserve">7th International </w:t>
      </w:r>
    </w:p>
    <w:p w14:paraId="4D86FB12" w14:textId="77777777" w:rsidR="00E805F5" w:rsidRPr="00E805F5" w:rsidRDefault="00E805F5" w:rsidP="00E805F5">
      <w:pPr>
        <w:shd w:val="clear" w:color="auto" w:fill="FFFFFF"/>
        <w:spacing w:after="0" w:line="0" w:lineRule="auto"/>
        <w:rPr>
          <w:rFonts w:ascii="ff2" w:eastAsia="Times New Roman" w:hAnsi="ff2" w:cs="Times New Roman"/>
          <w:color w:val="000000"/>
          <w:spacing w:val="2"/>
          <w:sz w:val="43"/>
          <w:szCs w:val="43"/>
        </w:rPr>
      </w:pPr>
      <w:r w:rsidRPr="00E805F5">
        <w:rPr>
          <w:rFonts w:ascii="ff2" w:eastAsia="Times New Roman" w:hAnsi="ff2" w:cs="Times New Roman"/>
          <w:color w:val="000000"/>
          <w:spacing w:val="2"/>
          <w:sz w:val="43"/>
          <w:szCs w:val="43"/>
        </w:rPr>
        <w:t xml:space="preserve">Conference on Intelligent Systems, Modelling and Simulation (ISMS) </w:t>
      </w:r>
    </w:p>
    <w:p w14:paraId="4E5ACD5C" w14:textId="77777777" w:rsidR="00E805F5" w:rsidRPr="00E805F5" w:rsidRDefault="00E805F5" w:rsidP="00E805F5">
      <w:pPr>
        <w:shd w:val="clear" w:color="auto" w:fill="FFFFFF"/>
        <w:spacing w:after="0" w:line="0" w:lineRule="auto"/>
        <w:rPr>
          <w:rFonts w:ascii="ff2" w:eastAsia="Times New Roman" w:hAnsi="ff2" w:cs="Times New Roman"/>
          <w:color w:val="000000"/>
          <w:spacing w:val="-3"/>
          <w:sz w:val="43"/>
          <w:szCs w:val="43"/>
        </w:rPr>
      </w:pPr>
      <w:r w:rsidRPr="00E805F5">
        <w:rPr>
          <w:rFonts w:ascii="ff2" w:eastAsia="Times New Roman" w:hAnsi="ff2" w:cs="Times New Roman"/>
          <w:color w:val="000000"/>
          <w:spacing w:val="-3"/>
          <w:sz w:val="43"/>
          <w:szCs w:val="43"/>
        </w:rPr>
        <w:t xml:space="preserve">Page no: 72-77| Jan 2016. </w:t>
      </w:r>
      <w:r w:rsidRPr="00E805F5">
        <w:rPr>
          <w:rFonts w:ascii="ff2" w:eastAsia="Times New Roman" w:hAnsi="ff2" w:cs="Times New Roman"/>
          <w:color w:val="000000"/>
          <w:spacing w:val="-3"/>
          <w:sz w:val="43"/>
        </w:rPr>
        <w:t xml:space="preserve"> </w:t>
      </w:r>
      <w:r w:rsidRPr="00E805F5">
        <w:rPr>
          <w:rFonts w:ascii="ff2" w:eastAsia="Times New Roman" w:hAnsi="ff2" w:cs="Times New Roman"/>
          <w:color w:val="000000"/>
          <w:spacing w:val="-3"/>
          <w:sz w:val="43"/>
          <w:szCs w:val="43"/>
        </w:rPr>
        <w:t>DOI: 10.1109/ISMS.2016.53</w:t>
      </w:r>
    </w:p>
    <w:p w14:paraId="0C852AE0" w14:textId="77777777" w:rsidR="006E6052"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 xml:space="preserve">[1] Deng Ailin, Zhu Yangyong, Shi Bole. A Collaborative Filtering Recommendation Algorithm Based on Item Rating Prediction[J]. Journal of Software.2003(09) . </w:t>
      </w:r>
    </w:p>
    <w:p w14:paraId="6BCA8ECA" w14:textId="77777777" w:rsidR="006E6052" w:rsidRDefault="006E6052" w:rsidP="006E6052">
      <w:pPr>
        <w:jc w:val="both"/>
        <w:rPr>
          <w:rFonts w:ascii="Times New Roman" w:hAnsi="Times New Roman" w:cs="Times New Roman"/>
          <w:sz w:val="32"/>
          <w:szCs w:val="32"/>
        </w:rPr>
      </w:pPr>
    </w:p>
    <w:p w14:paraId="54D4DD28" w14:textId="77777777" w:rsidR="006E6052"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 xml:space="preserve">[2] G. Adomavicius, A. Tuzhilin. Toward the next generation of recommender systems:A survey of the Stateof the-art and possible extensions[J]. IEEE Transactions on Knowledge and Data Engineering,2005,17(06):734- 749.DOI:10.1002/pon.1586. </w:t>
      </w:r>
    </w:p>
    <w:p w14:paraId="05353874" w14:textId="77777777" w:rsidR="006E6052" w:rsidRDefault="006E6052" w:rsidP="006E6052">
      <w:pPr>
        <w:jc w:val="both"/>
        <w:rPr>
          <w:rFonts w:ascii="Times New Roman" w:hAnsi="Times New Roman" w:cs="Times New Roman"/>
          <w:sz w:val="32"/>
          <w:szCs w:val="32"/>
        </w:rPr>
      </w:pPr>
    </w:p>
    <w:p w14:paraId="65C36359" w14:textId="77777777" w:rsidR="006E6052"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 xml:space="preserve">[3] Sun Dongting, He Tao, Zhang Fuhai. Survey of Coldstart Problem in Collaborative Filtering Recommender System[J].Computer and Modernization,2012,(5) </w:t>
      </w:r>
    </w:p>
    <w:p w14:paraId="13C749CA" w14:textId="77777777" w:rsidR="006E6052" w:rsidRDefault="006E6052" w:rsidP="006E6052">
      <w:pPr>
        <w:jc w:val="both"/>
        <w:rPr>
          <w:rFonts w:ascii="Times New Roman" w:hAnsi="Times New Roman" w:cs="Times New Roman"/>
          <w:sz w:val="32"/>
          <w:szCs w:val="32"/>
        </w:rPr>
      </w:pPr>
    </w:p>
    <w:p w14:paraId="5F6698E8" w14:textId="77777777" w:rsidR="006E6052"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 xml:space="preserve">[4] Wang Guoxia, Liu Heping. Survey of personalized recommendation system[J]. Computer Engineering and Applications,2012,48(7):66- 76.DOI:10.3778/j.issn.10028331.2012.07.018. </w:t>
      </w:r>
    </w:p>
    <w:p w14:paraId="7E04E3E7" w14:textId="77777777" w:rsidR="006E6052" w:rsidRDefault="006E6052" w:rsidP="006E6052">
      <w:pPr>
        <w:jc w:val="both"/>
        <w:rPr>
          <w:rFonts w:ascii="Times New Roman" w:hAnsi="Times New Roman" w:cs="Times New Roman"/>
          <w:sz w:val="32"/>
          <w:szCs w:val="32"/>
        </w:rPr>
      </w:pPr>
    </w:p>
    <w:p w14:paraId="1CA81D24" w14:textId="77777777" w:rsidR="0079605E"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[5] Jiang Shaowei. Recommendation Models Based on Competitive Relationship[D]. Beijing University of Posts and Telecommunications,2014.</w:t>
      </w:r>
    </w:p>
    <w:p w14:paraId="7872AA3E" w14:textId="77777777" w:rsidR="006E6052" w:rsidRDefault="006E6052" w:rsidP="006E6052">
      <w:pPr>
        <w:jc w:val="both"/>
        <w:rPr>
          <w:rFonts w:ascii="Times New Roman" w:hAnsi="Times New Roman" w:cs="Times New Roman"/>
          <w:sz w:val="32"/>
          <w:szCs w:val="32"/>
        </w:rPr>
      </w:pPr>
    </w:p>
    <w:p w14:paraId="61FA0741"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[6] </w:t>
      </w:r>
    </w:p>
    <w:p w14:paraId="4FF536D5"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0D456AA4"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G.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Adoma</w:t>
      </w:r>
    </w:p>
    <w:p w14:paraId="3B18C037"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vicius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and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A.  Tuzhilin,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"Toward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the  next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generation  of </w:t>
      </w:r>
    </w:p>
    <w:p w14:paraId="3F92BF05"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recommender  systems: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 xml:space="preserve">a  survey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of  the  state-of-the-</w:t>
      </w:r>
    </w:p>
    <w:p w14:paraId="7BB6EFC4"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art  and  possible </w:t>
      </w:r>
    </w:p>
    <w:p w14:paraId="341920F3"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extensions," </w:t>
      </w:r>
      <w:r w:rsidRPr="006E6052">
        <w:rPr>
          <w:rFonts w:ascii="ff5" w:eastAsia="Times New Roman" w:hAnsi="ff5" w:cs="Times New Roman"/>
          <w:color w:val="000000"/>
          <w:sz w:val="43"/>
        </w:rPr>
        <w:t xml:space="preserve">Knowledge and Data Engineering, IEEE  Transactions, </w:t>
      </w:r>
    </w:p>
    <w:p w14:paraId="4311CFBC"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vol. </w:t>
      </w:r>
    </w:p>
    <w:p w14:paraId="1D5B47C0"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17, no. 6, pp. 734-749, 2005.  </w:t>
      </w:r>
    </w:p>
    <w:p w14:paraId="51DC4C2B"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[7] </w:t>
      </w:r>
    </w:p>
    <w:p w14:paraId="0B62E90A"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6C92C8D2"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M.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 xml:space="preserve">Claypool,  P.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 xml:space="preserve">Le,  M.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Wased</w:t>
      </w:r>
    </w:p>
    <w:p w14:paraId="562F163A"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a  and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D.  Brown,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"Implicit  Interest </w:t>
      </w:r>
    </w:p>
    <w:p w14:paraId="67748550"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Indicators," in </w:t>
      </w:r>
      <w:r w:rsidRPr="006E6052">
        <w:rPr>
          <w:rFonts w:ascii="ff5" w:eastAsia="Times New Roman" w:hAnsi="ff5" w:cs="Times New Roman"/>
          <w:color w:val="000000"/>
          <w:sz w:val="43"/>
        </w:rPr>
        <w:t>ACM</w:t>
      </w:r>
      <w:r w:rsidRPr="006E6052">
        <w:rPr>
          <w:rFonts w:ascii="ff1" w:eastAsia="Times New Roman" w:hAnsi="ff1" w:cs="Times New Roman"/>
          <w:color w:val="000000"/>
          <w:sz w:val="43"/>
          <w:szCs w:val="43"/>
        </w:rPr>
        <w:t xml:space="preserve">, New York, 2001.  </w:t>
      </w:r>
    </w:p>
    <w:p w14:paraId="7C2B2A85"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[8] </w:t>
      </w:r>
    </w:p>
    <w:p w14:paraId="1F0B3611"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0C25E67F"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A. N. Regi and R. Sandra, "A Survey on Recommendation Techniques in </w:t>
      </w:r>
    </w:p>
    <w:p w14:paraId="25085215"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E-Commerce," vol. 2, no. 12, 2013.  </w:t>
      </w:r>
    </w:p>
    <w:p w14:paraId="4B41AF18"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[9] </w:t>
      </w:r>
    </w:p>
    <w:p w14:paraId="31E6FFCA"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05EFBA95"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R. J.  Brachman, T.  Khabaza, W. Kloesgen, G. Piatetsky-</w:t>
      </w:r>
    </w:p>
    <w:p w14:paraId="58D5A392"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Shapiro and E. </w:t>
      </w:r>
    </w:p>
    <w:p w14:paraId="16F0EFC8"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Simoudis, "Mining business databases," in </w:t>
      </w:r>
      <w:r w:rsidRPr="006E6052">
        <w:rPr>
          <w:rFonts w:ascii="ff5" w:eastAsia="Times New Roman" w:hAnsi="ff5" w:cs="Times New Roman"/>
          <w:color w:val="000000"/>
          <w:sz w:val="43"/>
        </w:rPr>
        <w:t>ACM</w:t>
      </w:r>
      <w:r w:rsidRPr="006E6052">
        <w:rPr>
          <w:rFonts w:ascii="ff1" w:eastAsia="Times New Roman" w:hAnsi="ff1" w:cs="Times New Roman"/>
          <w:color w:val="000000"/>
          <w:sz w:val="43"/>
          <w:szCs w:val="43"/>
        </w:rPr>
        <w:t xml:space="preserve">, New York, 1996.  </w:t>
      </w:r>
    </w:p>
    <w:p w14:paraId="342B9A08"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[10] </w:t>
      </w:r>
    </w:p>
    <w:p w14:paraId="07C0FE99"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B.  Schafer,  J.  Konstan  and  J.  Riedl,  "E-</w:t>
      </w:r>
    </w:p>
    <w:p w14:paraId="11F3F752"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Commerce  Recommendation </w:t>
      </w:r>
    </w:p>
    <w:p w14:paraId="5763C00E"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Applications," in </w:t>
      </w:r>
      <w:r w:rsidRPr="006E6052">
        <w:rPr>
          <w:rFonts w:ascii="ff1" w:eastAsia="Times New Roman" w:hAnsi="ff1" w:cs="Times New Roman"/>
          <w:color w:val="000000"/>
          <w:sz w:val="43"/>
        </w:rPr>
        <w:t xml:space="preserve"> </w:t>
      </w:r>
      <w:r w:rsidRPr="006E6052">
        <w:rPr>
          <w:rFonts w:ascii="ff5" w:eastAsia="Times New Roman" w:hAnsi="ff5" w:cs="Times New Roman"/>
          <w:color w:val="000000"/>
          <w:sz w:val="43"/>
        </w:rPr>
        <w:t>Applications of Data  Mining to  Electronic Commerce</w:t>
      </w:r>
    </w:p>
    <w:p w14:paraId="28CBCCED"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2D8172E5"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Minneapolis, Springer US, 2001, pp. 115-153. </w:t>
      </w:r>
    </w:p>
    <w:p w14:paraId="5A218A04"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[11] </w:t>
      </w:r>
    </w:p>
    <w:p w14:paraId="53B89897"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R.  Agrawal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and  R.  Srikant,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"Fast  Algorithms  for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Mining  Association </w:t>
      </w:r>
    </w:p>
    <w:p w14:paraId="6BC2AA3A"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Rules,"  in  </w:t>
      </w:r>
      <w:r w:rsidRPr="006E6052">
        <w:rPr>
          <w:rFonts w:ascii="ff5" w:eastAsia="Times New Roman" w:hAnsi="ff5" w:cs="Times New Roman"/>
          <w:color w:val="000000"/>
          <w:sz w:val="43"/>
        </w:rPr>
        <w:t>20th  International  Conference  on  Very  Large  Databases</w:t>
      </w:r>
    </w:p>
    <w:p w14:paraId="260956F4"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4F598710"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Santiago, 1994.</w:t>
      </w:r>
    </w:p>
    <w:p w14:paraId="389F4209"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[6] </w:t>
      </w:r>
    </w:p>
    <w:p w14:paraId="50B52936"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50FAE391"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G.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Adoma</w:t>
      </w:r>
    </w:p>
    <w:p w14:paraId="43F9218B"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vicius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and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A.  Tuzhilin,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"Toward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the  next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generation  of </w:t>
      </w:r>
    </w:p>
    <w:p w14:paraId="4788B29A"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recommender  systems: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 xml:space="preserve">a  survey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of  the  state-of-the-</w:t>
      </w:r>
    </w:p>
    <w:p w14:paraId="6238A75E"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art  and  possible </w:t>
      </w:r>
    </w:p>
    <w:p w14:paraId="3279B0CB"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extensions," </w:t>
      </w:r>
      <w:r w:rsidRPr="006E6052">
        <w:rPr>
          <w:rFonts w:ascii="ff5" w:eastAsia="Times New Roman" w:hAnsi="ff5" w:cs="Times New Roman"/>
          <w:color w:val="000000"/>
          <w:sz w:val="43"/>
        </w:rPr>
        <w:t xml:space="preserve">Knowledge and Data Engineering, IEEE  Transactions, </w:t>
      </w:r>
    </w:p>
    <w:p w14:paraId="018027F4"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vol. </w:t>
      </w:r>
    </w:p>
    <w:p w14:paraId="2C8964B4"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17, no. 6, pp. 734-749, 2005.  </w:t>
      </w:r>
    </w:p>
    <w:p w14:paraId="2DE9158D"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[7] </w:t>
      </w:r>
    </w:p>
    <w:p w14:paraId="61EC7E20"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48AF8726"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M.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 xml:space="preserve">Claypool,  P.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 xml:space="preserve">Le,  M. </w:t>
      </w:r>
      <w:r w:rsidRPr="006E6052">
        <w:rPr>
          <w:rFonts w:ascii="ff1" w:eastAsia="Times New Roman" w:hAnsi="ff1" w:cs="Times New Roman"/>
          <w:color w:val="000000"/>
          <w:sz w:val="43"/>
        </w:rPr>
        <w:t xml:space="preserve"> </w:t>
      </w:r>
      <w:r w:rsidRPr="006E6052">
        <w:rPr>
          <w:rFonts w:ascii="ff1" w:eastAsia="Times New Roman" w:hAnsi="ff1" w:cs="Times New Roman"/>
          <w:color w:val="000000"/>
          <w:sz w:val="43"/>
          <w:szCs w:val="43"/>
        </w:rPr>
        <w:t>Wased</w:t>
      </w:r>
    </w:p>
    <w:p w14:paraId="10E0A628"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a  and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D.  Brown,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"Implicit  Interest </w:t>
      </w:r>
    </w:p>
    <w:p w14:paraId="15530ED9"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Indicators," in </w:t>
      </w:r>
      <w:r w:rsidRPr="006E6052">
        <w:rPr>
          <w:rFonts w:ascii="ff5" w:eastAsia="Times New Roman" w:hAnsi="ff5" w:cs="Times New Roman"/>
          <w:color w:val="000000"/>
          <w:sz w:val="43"/>
        </w:rPr>
        <w:t>ACM</w:t>
      </w:r>
      <w:r w:rsidRPr="006E6052">
        <w:rPr>
          <w:rFonts w:ascii="ff1" w:eastAsia="Times New Roman" w:hAnsi="ff1" w:cs="Times New Roman"/>
          <w:color w:val="000000"/>
          <w:sz w:val="43"/>
          <w:szCs w:val="43"/>
        </w:rPr>
        <w:t xml:space="preserve">, New York, 2001.  </w:t>
      </w:r>
    </w:p>
    <w:p w14:paraId="2E6D44CB"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[8] </w:t>
      </w:r>
    </w:p>
    <w:p w14:paraId="30F4EECC"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3F79D3CA"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A. N. Regi and R. Sandra, "A Survey on Recommendation Techniques in </w:t>
      </w:r>
    </w:p>
    <w:p w14:paraId="3FBEB164"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E-Commerce," vol. 2, no. 12, 2013.  </w:t>
      </w:r>
    </w:p>
    <w:p w14:paraId="11A82E56"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[9] </w:t>
      </w:r>
    </w:p>
    <w:p w14:paraId="7C064705"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17DF8A59"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R. J.  Brachman, T.  Khabaza, W. Kloesgen, G. Piatetsky-</w:t>
      </w:r>
    </w:p>
    <w:p w14:paraId="75CB31CD"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Shapiro and E. </w:t>
      </w:r>
    </w:p>
    <w:p w14:paraId="0F426B87"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Simoudis, "Mining business databases," in </w:t>
      </w:r>
      <w:r w:rsidRPr="006E6052">
        <w:rPr>
          <w:rFonts w:ascii="ff5" w:eastAsia="Times New Roman" w:hAnsi="ff5" w:cs="Times New Roman"/>
          <w:color w:val="000000"/>
          <w:sz w:val="43"/>
        </w:rPr>
        <w:t>ACM</w:t>
      </w:r>
      <w:r w:rsidRPr="006E6052">
        <w:rPr>
          <w:rFonts w:ascii="ff1" w:eastAsia="Times New Roman" w:hAnsi="ff1" w:cs="Times New Roman"/>
          <w:color w:val="000000"/>
          <w:sz w:val="43"/>
          <w:szCs w:val="43"/>
        </w:rPr>
        <w:t xml:space="preserve">, New York, 1996.  </w:t>
      </w:r>
    </w:p>
    <w:p w14:paraId="0223DCCF"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[10] </w:t>
      </w:r>
    </w:p>
    <w:p w14:paraId="34DA9E9B"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B.  Schafer,  J.  Konstan  and  J.  Riedl,  "E-</w:t>
      </w:r>
    </w:p>
    <w:p w14:paraId="42037CFF"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Commerce  Recommendation </w:t>
      </w:r>
    </w:p>
    <w:p w14:paraId="1ADF2791"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Applications," in </w:t>
      </w:r>
      <w:r w:rsidRPr="006E6052">
        <w:rPr>
          <w:rFonts w:ascii="ff1" w:eastAsia="Times New Roman" w:hAnsi="ff1" w:cs="Times New Roman"/>
          <w:color w:val="000000"/>
          <w:sz w:val="43"/>
        </w:rPr>
        <w:t xml:space="preserve"> </w:t>
      </w:r>
      <w:r w:rsidRPr="006E6052">
        <w:rPr>
          <w:rFonts w:ascii="ff5" w:eastAsia="Times New Roman" w:hAnsi="ff5" w:cs="Times New Roman"/>
          <w:color w:val="000000"/>
          <w:sz w:val="43"/>
        </w:rPr>
        <w:t>Applications of Data  Mining to  Electronic Commerce</w:t>
      </w:r>
    </w:p>
    <w:p w14:paraId="7DFDB2D9"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08C3327C"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Minneapolis, Springer US, 2001, pp. 115-153. </w:t>
      </w:r>
    </w:p>
    <w:p w14:paraId="43747811"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[11] </w:t>
      </w:r>
    </w:p>
    <w:p w14:paraId="662F06C8"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R.  Agrawal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and  R.  Srikant,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"Fast  Algorithms  for </w:t>
      </w:r>
      <w:r w:rsidRPr="006E6052">
        <w:rPr>
          <w:rFonts w:ascii="ff1" w:eastAsia="Times New Roman" w:hAnsi="ff1" w:cs="Arial"/>
          <w:color w:val="000000"/>
          <w:sz w:val="43"/>
        </w:rPr>
        <w:t xml:space="preserve"> </w:t>
      </w:r>
      <w:r w:rsidRPr="006E6052">
        <w:rPr>
          <w:rFonts w:ascii="ff1" w:eastAsia="Times New Roman" w:hAnsi="ff1" w:cs="Arial"/>
          <w:color w:val="000000"/>
          <w:sz w:val="43"/>
          <w:szCs w:val="43"/>
        </w:rPr>
        <w:t xml:space="preserve">Mining  Association </w:t>
      </w:r>
    </w:p>
    <w:p w14:paraId="352401FF"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 xml:space="preserve">Rules,"  in  </w:t>
      </w:r>
      <w:r w:rsidRPr="006E6052">
        <w:rPr>
          <w:rFonts w:ascii="ff5" w:eastAsia="Times New Roman" w:hAnsi="ff5" w:cs="Times New Roman"/>
          <w:color w:val="000000"/>
          <w:sz w:val="43"/>
        </w:rPr>
        <w:t>20th  International  Conference  on  Very  Large  Databases</w:t>
      </w:r>
    </w:p>
    <w:p w14:paraId="416D5739" w14:textId="77777777" w:rsidR="006E6052" w:rsidRPr="006E6052" w:rsidRDefault="006E6052" w:rsidP="006E6052">
      <w:pPr>
        <w:shd w:val="clear" w:color="auto" w:fill="FFFFFF"/>
        <w:spacing w:after="0" w:line="0" w:lineRule="auto"/>
        <w:rPr>
          <w:rFonts w:ascii="ff1" w:eastAsia="Times New Roman" w:hAnsi="ff1" w:cs="Arial"/>
          <w:color w:val="000000"/>
          <w:sz w:val="43"/>
          <w:szCs w:val="43"/>
        </w:rPr>
      </w:pPr>
      <w:r w:rsidRPr="006E6052">
        <w:rPr>
          <w:rFonts w:ascii="ff1" w:eastAsia="Times New Roman" w:hAnsi="ff1" w:cs="Arial"/>
          <w:color w:val="000000"/>
          <w:sz w:val="43"/>
          <w:szCs w:val="43"/>
        </w:rPr>
        <w:t xml:space="preserve">, </w:t>
      </w:r>
    </w:p>
    <w:p w14:paraId="1AB7F968" w14:textId="77777777" w:rsidR="006E6052" w:rsidRPr="006E6052" w:rsidRDefault="006E6052" w:rsidP="006E6052">
      <w:pPr>
        <w:shd w:val="clear" w:color="auto" w:fill="FFFFFF"/>
        <w:spacing w:after="0" w:line="0" w:lineRule="auto"/>
        <w:rPr>
          <w:rFonts w:ascii="ff1" w:eastAsia="Times New Roman" w:hAnsi="ff1" w:cs="Times New Roman"/>
          <w:color w:val="000000"/>
          <w:sz w:val="43"/>
          <w:szCs w:val="43"/>
        </w:rPr>
      </w:pPr>
      <w:r w:rsidRPr="006E6052">
        <w:rPr>
          <w:rFonts w:ascii="ff1" w:eastAsia="Times New Roman" w:hAnsi="ff1" w:cs="Times New Roman"/>
          <w:color w:val="000000"/>
          <w:sz w:val="43"/>
          <w:szCs w:val="43"/>
        </w:rPr>
        <w:t>Santiago, 1994.</w:t>
      </w:r>
    </w:p>
    <w:p w14:paraId="1EE7BA23" w14:textId="77777777" w:rsidR="008B1B13"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lastRenderedPageBreak/>
        <w:t xml:space="preserve">[6]  G.  Adomavicius  and  A.  Tuzhilin,  "Toward  the  next  generation  of recommender  systems:  a  survey  of  the  state-of-the-art  and  possible extensions," Knowledge and Data Engineering, IEEE  Transactions, vol. 17, no. 6, pp. 734-749, 2005.  </w:t>
      </w:r>
    </w:p>
    <w:p w14:paraId="3ADCA2C3" w14:textId="77777777" w:rsidR="008B1B13" w:rsidRDefault="008B1B13" w:rsidP="006E6052">
      <w:pPr>
        <w:jc w:val="both"/>
        <w:rPr>
          <w:rFonts w:ascii="Times New Roman" w:hAnsi="Times New Roman" w:cs="Times New Roman"/>
          <w:sz w:val="32"/>
          <w:szCs w:val="32"/>
        </w:rPr>
      </w:pPr>
    </w:p>
    <w:p w14:paraId="3D5CE8B5" w14:textId="77777777" w:rsidR="008B1B13"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 xml:space="preserve">[7]  M.  Claypool,  P.  Le,  M.  Waseda  and  D.  Brown,  "Implicit  Interest Indicators," in ACM, New York, 2001.  </w:t>
      </w:r>
    </w:p>
    <w:p w14:paraId="305847BD" w14:textId="77777777" w:rsidR="008B1B13" w:rsidRDefault="008B1B13" w:rsidP="006E6052">
      <w:pPr>
        <w:jc w:val="both"/>
        <w:rPr>
          <w:rFonts w:ascii="Times New Roman" w:hAnsi="Times New Roman" w:cs="Times New Roman"/>
          <w:sz w:val="32"/>
          <w:szCs w:val="32"/>
        </w:rPr>
      </w:pPr>
    </w:p>
    <w:p w14:paraId="45C4EB49" w14:textId="77777777" w:rsidR="008B1B13"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 xml:space="preserve">[8]  A. N. Regi and R. Sandra, "A Survey on Recommendation Techniques in E-Commerce," vol. 2, no. 12, 2013.  </w:t>
      </w:r>
    </w:p>
    <w:p w14:paraId="2E833041" w14:textId="77777777" w:rsidR="008B1B13" w:rsidRDefault="008B1B13" w:rsidP="006E6052">
      <w:pPr>
        <w:jc w:val="both"/>
        <w:rPr>
          <w:rFonts w:ascii="Times New Roman" w:hAnsi="Times New Roman" w:cs="Times New Roman"/>
          <w:sz w:val="32"/>
          <w:szCs w:val="32"/>
        </w:rPr>
      </w:pPr>
    </w:p>
    <w:p w14:paraId="79DEF431" w14:textId="77777777" w:rsidR="008B1B13"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 xml:space="preserve">[9]  R. J.  Brachman, T.  Khabaza, W. Kloesgen, G. Piatetsky-Shapiro and E. Simoudis, "Mining business databases," in ACM, New York, 1996.  </w:t>
      </w:r>
    </w:p>
    <w:p w14:paraId="794B000C" w14:textId="77777777" w:rsidR="008B1B13" w:rsidRDefault="008B1B13" w:rsidP="006E6052">
      <w:pPr>
        <w:jc w:val="both"/>
        <w:rPr>
          <w:rFonts w:ascii="Times New Roman" w:hAnsi="Times New Roman" w:cs="Times New Roman"/>
          <w:sz w:val="32"/>
          <w:szCs w:val="32"/>
        </w:rPr>
      </w:pPr>
    </w:p>
    <w:p w14:paraId="4D4DBD20" w14:textId="77777777" w:rsidR="008B1B13"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 xml:space="preserve">[10] B.  Schafer,  J.  Konstan  and  J.  Riedl,  "E-Commerce  Recommendation Applications," in  Applications of Data  Mining to  Electronic Commerce, Minneapolis, Springer US, 2001, pp. 115-153. </w:t>
      </w:r>
    </w:p>
    <w:p w14:paraId="3A5D5CB3" w14:textId="77777777" w:rsidR="008B1B13" w:rsidRDefault="008B1B13" w:rsidP="006E6052">
      <w:pPr>
        <w:jc w:val="both"/>
        <w:rPr>
          <w:rFonts w:ascii="Times New Roman" w:hAnsi="Times New Roman" w:cs="Times New Roman"/>
          <w:sz w:val="32"/>
          <w:szCs w:val="32"/>
        </w:rPr>
      </w:pPr>
    </w:p>
    <w:p w14:paraId="2ABA2455" w14:textId="7A0D7A44" w:rsidR="006E6052" w:rsidRDefault="006E6052" w:rsidP="006E6052">
      <w:pPr>
        <w:jc w:val="both"/>
        <w:rPr>
          <w:rFonts w:ascii="Times New Roman" w:hAnsi="Times New Roman" w:cs="Times New Roman"/>
          <w:sz w:val="32"/>
          <w:szCs w:val="32"/>
        </w:rPr>
      </w:pPr>
      <w:r w:rsidRPr="006E6052">
        <w:rPr>
          <w:rFonts w:ascii="Times New Roman" w:hAnsi="Times New Roman" w:cs="Times New Roman"/>
          <w:sz w:val="32"/>
          <w:szCs w:val="32"/>
        </w:rPr>
        <w:t>[11] R.  Agrawal  and  R.  Srikant,  "Fast  Algorithms  for  Mining  Association Rules,"  in  20th  International  Conference  on  Very  Large  Databases, Santiago, 1994.</w:t>
      </w:r>
    </w:p>
    <w:p w14:paraId="72187245" w14:textId="2EE4ACBD" w:rsidR="00D901EA" w:rsidRDefault="00D901EA" w:rsidP="006E6052">
      <w:pPr>
        <w:jc w:val="both"/>
        <w:rPr>
          <w:rFonts w:ascii="Times New Roman" w:hAnsi="Times New Roman" w:cs="Times New Roman"/>
          <w:sz w:val="32"/>
          <w:szCs w:val="32"/>
        </w:rPr>
      </w:pPr>
    </w:p>
    <w:p w14:paraId="15C3A940" w14:textId="0E40C6E2" w:rsidR="00D901EA" w:rsidRDefault="00D901EA" w:rsidP="006E6052">
      <w:pPr>
        <w:jc w:val="both"/>
        <w:rPr>
          <w:rFonts w:ascii="Times New Roman" w:hAnsi="Times New Roman" w:cs="Times New Roman"/>
          <w:sz w:val="32"/>
          <w:szCs w:val="32"/>
        </w:rPr>
      </w:pPr>
    </w:p>
    <w:p w14:paraId="661A7C47" w14:textId="61E2B2C0" w:rsidR="00D901EA" w:rsidRDefault="00CA7A52" w:rsidP="00CA7A52">
      <w:pPr>
        <w:tabs>
          <w:tab w:val="left" w:pos="3018"/>
        </w:tabs>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noProof/>
          <w:sz w:val="32"/>
          <w:szCs w:val="32"/>
        </w:rPr>
        <w:drawing>
          <wp:inline distT="0" distB="0" distL="0" distR="0" wp14:anchorId="50F0647D" wp14:editId="185C09D9">
            <wp:extent cx="6368581" cy="60819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0">
                      <a:extLst>
                        <a:ext uri="{28A0092B-C50C-407E-A947-70E740481C1C}">
                          <a14:useLocalDpi xmlns:a14="http://schemas.microsoft.com/office/drawing/2010/main" val="0"/>
                        </a:ext>
                      </a:extLst>
                    </a:blip>
                    <a:stretch>
                      <a:fillRect/>
                    </a:stretch>
                  </pic:blipFill>
                  <pic:spPr>
                    <a:xfrm>
                      <a:off x="0" y="0"/>
                      <a:ext cx="6444880" cy="6154838"/>
                    </a:xfrm>
                    <a:prstGeom prst="rect">
                      <a:avLst/>
                    </a:prstGeom>
                  </pic:spPr>
                </pic:pic>
              </a:graphicData>
            </a:graphic>
          </wp:inline>
        </w:drawing>
      </w:r>
    </w:p>
    <w:p w14:paraId="3024C8E4" w14:textId="0E3B9093" w:rsidR="00D901EA" w:rsidRDefault="00D901EA" w:rsidP="006E6052">
      <w:pPr>
        <w:jc w:val="both"/>
        <w:rPr>
          <w:rFonts w:ascii="Times New Roman" w:hAnsi="Times New Roman" w:cs="Times New Roman"/>
          <w:sz w:val="32"/>
          <w:szCs w:val="32"/>
        </w:rPr>
      </w:pPr>
    </w:p>
    <w:p w14:paraId="1E25FE4B" w14:textId="32994123" w:rsidR="00D901EA" w:rsidRDefault="00D901EA" w:rsidP="006E6052">
      <w:pPr>
        <w:jc w:val="both"/>
        <w:rPr>
          <w:rFonts w:ascii="Times New Roman" w:hAnsi="Times New Roman" w:cs="Times New Roman"/>
          <w:sz w:val="32"/>
          <w:szCs w:val="32"/>
        </w:rPr>
      </w:pPr>
    </w:p>
    <w:p w14:paraId="3C64B6E7" w14:textId="7EC997ED" w:rsidR="00D901EA" w:rsidRDefault="00D901EA" w:rsidP="006E6052">
      <w:pPr>
        <w:jc w:val="both"/>
        <w:rPr>
          <w:rFonts w:ascii="Times New Roman" w:hAnsi="Times New Roman" w:cs="Times New Roman"/>
          <w:sz w:val="32"/>
          <w:szCs w:val="32"/>
        </w:rPr>
      </w:pPr>
    </w:p>
    <w:p w14:paraId="16D66167" w14:textId="18B86381" w:rsidR="00D901EA" w:rsidRDefault="00CA7A52" w:rsidP="006E6052">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4CE0601" wp14:editId="379E83B5">
            <wp:extent cx="5939624" cy="64743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81">
                      <a:extLst>
                        <a:ext uri="{28A0092B-C50C-407E-A947-70E740481C1C}">
                          <a14:useLocalDpi xmlns:a14="http://schemas.microsoft.com/office/drawing/2010/main" val="0"/>
                        </a:ext>
                      </a:extLst>
                    </a:blip>
                    <a:srcRect r="40868"/>
                    <a:stretch/>
                  </pic:blipFill>
                  <pic:spPr bwMode="auto">
                    <a:xfrm>
                      <a:off x="0" y="0"/>
                      <a:ext cx="5958895" cy="6495389"/>
                    </a:xfrm>
                    <a:prstGeom prst="rect">
                      <a:avLst/>
                    </a:prstGeom>
                    <a:ln>
                      <a:noFill/>
                    </a:ln>
                    <a:extLst>
                      <a:ext uri="{53640926-AAD7-44D8-BBD7-CCE9431645EC}">
                        <a14:shadowObscured xmlns:a14="http://schemas.microsoft.com/office/drawing/2010/main"/>
                      </a:ext>
                    </a:extLst>
                  </pic:spPr>
                </pic:pic>
              </a:graphicData>
            </a:graphic>
          </wp:inline>
        </w:drawing>
      </w:r>
    </w:p>
    <w:p w14:paraId="33AAAE24" w14:textId="35E76FAC" w:rsidR="00D901EA" w:rsidRDefault="00D901EA" w:rsidP="006E6052">
      <w:pPr>
        <w:jc w:val="both"/>
        <w:rPr>
          <w:rFonts w:ascii="Times New Roman" w:hAnsi="Times New Roman" w:cs="Times New Roman"/>
          <w:sz w:val="32"/>
          <w:szCs w:val="32"/>
        </w:rPr>
      </w:pPr>
    </w:p>
    <w:p w14:paraId="0AB3F619" w14:textId="34F4E40A" w:rsidR="00D901EA" w:rsidRDefault="00D901EA" w:rsidP="006E6052">
      <w:pPr>
        <w:jc w:val="both"/>
        <w:rPr>
          <w:rFonts w:ascii="Times New Roman" w:hAnsi="Times New Roman" w:cs="Times New Roman"/>
          <w:sz w:val="32"/>
          <w:szCs w:val="32"/>
        </w:rPr>
      </w:pPr>
    </w:p>
    <w:p w14:paraId="31DD2DFF" w14:textId="0D3A6BBA" w:rsidR="00D901EA" w:rsidRDefault="00D901EA" w:rsidP="006E6052">
      <w:pPr>
        <w:jc w:val="both"/>
        <w:rPr>
          <w:rFonts w:ascii="Times New Roman" w:hAnsi="Times New Roman" w:cs="Times New Roman"/>
          <w:sz w:val="32"/>
          <w:szCs w:val="32"/>
        </w:rPr>
      </w:pPr>
    </w:p>
    <w:p w14:paraId="15437B1E" w14:textId="58D6D862" w:rsidR="00D901EA" w:rsidRDefault="00D901EA" w:rsidP="006E6052">
      <w:pPr>
        <w:jc w:val="both"/>
        <w:rPr>
          <w:rFonts w:ascii="Times New Roman" w:hAnsi="Times New Roman" w:cs="Times New Roman"/>
          <w:sz w:val="32"/>
          <w:szCs w:val="32"/>
        </w:rPr>
      </w:pPr>
    </w:p>
    <w:p w14:paraId="45380111" w14:textId="108DBE5F" w:rsidR="00D901EA" w:rsidRDefault="00D901EA" w:rsidP="006E6052">
      <w:pPr>
        <w:jc w:val="both"/>
        <w:rPr>
          <w:rFonts w:ascii="Times New Roman" w:hAnsi="Times New Roman" w:cs="Times New Roman"/>
          <w:sz w:val="32"/>
          <w:szCs w:val="32"/>
        </w:rPr>
      </w:pPr>
    </w:p>
    <w:p w14:paraId="28CD0A25" w14:textId="5D0AF9CB" w:rsidR="00D901EA" w:rsidRDefault="00D901EA" w:rsidP="006E6052">
      <w:pPr>
        <w:jc w:val="both"/>
        <w:rPr>
          <w:rFonts w:ascii="Times New Roman" w:hAnsi="Times New Roman" w:cs="Times New Roman"/>
          <w:sz w:val="32"/>
          <w:szCs w:val="32"/>
        </w:rPr>
      </w:pPr>
    </w:p>
    <w:p w14:paraId="091DBE1C" w14:textId="5512F816" w:rsidR="00D901EA" w:rsidRDefault="00D901EA" w:rsidP="006E6052">
      <w:pPr>
        <w:jc w:val="both"/>
        <w:rPr>
          <w:rFonts w:ascii="Times New Roman" w:hAnsi="Times New Roman" w:cs="Times New Roman"/>
          <w:sz w:val="32"/>
          <w:szCs w:val="32"/>
        </w:rPr>
      </w:pPr>
    </w:p>
    <w:p w14:paraId="53C43B82" w14:textId="1B3E44EB" w:rsidR="00D901EA" w:rsidRDefault="00CA7A52" w:rsidP="006E6052">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EE6A537" wp14:editId="587ACCF3">
            <wp:extent cx="5372100" cy="461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82">
                      <a:extLst>
                        <a:ext uri="{28A0092B-C50C-407E-A947-70E740481C1C}">
                          <a14:useLocalDpi xmlns:a14="http://schemas.microsoft.com/office/drawing/2010/main" val="0"/>
                        </a:ext>
                      </a:extLst>
                    </a:blip>
                    <a:srcRect r="53953"/>
                    <a:stretch/>
                  </pic:blipFill>
                  <pic:spPr bwMode="auto">
                    <a:xfrm>
                      <a:off x="0" y="0"/>
                      <a:ext cx="5372100" cy="4610100"/>
                    </a:xfrm>
                    <a:prstGeom prst="rect">
                      <a:avLst/>
                    </a:prstGeom>
                    <a:ln>
                      <a:noFill/>
                    </a:ln>
                    <a:extLst>
                      <a:ext uri="{53640926-AAD7-44D8-BBD7-CCE9431645EC}">
                        <a14:shadowObscured xmlns:a14="http://schemas.microsoft.com/office/drawing/2010/main"/>
                      </a:ext>
                    </a:extLst>
                  </pic:spPr>
                </pic:pic>
              </a:graphicData>
            </a:graphic>
          </wp:inline>
        </w:drawing>
      </w:r>
    </w:p>
    <w:p w14:paraId="6CF38780" w14:textId="55A22279" w:rsidR="00D901EA" w:rsidRDefault="00D901EA" w:rsidP="006E6052">
      <w:pPr>
        <w:jc w:val="both"/>
        <w:rPr>
          <w:rFonts w:ascii="Times New Roman" w:hAnsi="Times New Roman" w:cs="Times New Roman"/>
          <w:sz w:val="32"/>
          <w:szCs w:val="32"/>
        </w:rPr>
      </w:pPr>
    </w:p>
    <w:p w14:paraId="4811683A" w14:textId="5ED864F7" w:rsidR="00D901EA" w:rsidRDefault="00D901EA" w:rsidP="006E6052">
      <w:pPr>
        <w:jc w:val="both"/>
        <w:rPr>
          <w:rFonts w:ascii="Times New Roman" w:hAnsi="Times New Roman" w:cs="Times New Roman"/>
          <w:sz w:val="32"/>
          <w:szCs w:val="32"/>
        </w:rPr>
      </w:pPr>
    </w:p>
    <w:p w14:paraId="2EA64726" w14:textId="3C045A77" w:rsidR="00D901EA" w:rsidRDefault="00D901EA" w:rsidP="006E6052">
      <w:pPr>
        <w:jc w:val="both"/>
        <w:rPr>
          <w:rFonts w:ascii="Times New Roman" w:hAnsi="Times New Roman" w:cs="Times New Roman"/>
          <w:sz w:val="32"/>
          <w:szCs w:val="32"/>
        </w:rPr>
      </w:pPr>
    </w:p>
    <w:p w14:paraId="0E0F6305" w14:textId="7F567DD8" w:rsidR="00D901EA" w:rsidRDefault="00D901EA" w:rsidP="006E6052">
      <w:pPr>
        <w:jc w:val="both"/>
        <w:rPr>
          <w:rFonts w:ascii="Times New Roman" w:hAnsi="Times New Roman" w:cs="Times New Roman"/>
          <w:sz w:val="32"/>
          <w:szCs w:val="32"/>
        </w:rPr>
      </w:pPr>
    </w:p>
    <w:p w14:paraId="3426CF2A" w14:textId="4FE6564C" w:rsidR="00D901EA" w:rsidRDefault="00D901EA" w:rsidP="006E6052">
      <w:pPr>
        <w:jc w:val="both"/>
        <w:rPr>
          <w:rFonts w:ascii="Times New Roman" w:hAnsi="Times New Roman" w:cs="Times New Roman"/>
          <w:sz w:val="32"/>
          <w:szCs w:val="32"/>
        </w:rPr>
      </w:pPr>
    </w:p>
    <w:p w14:paraId="52898BDB" w14:textId="01C74022" w:rsidR="00D901EA" w:rsidRDefault="00D901EA" w:rsidP="006E6052">
      <w:pPr>
        <w:jc w:val="both"/>
        <w:rPr>
          <w:rFonts w:ascii="Times New Roman" w:hAnsi="Times New Roman" w:cs="Times New Roman"/>
          <w:sz w:val="32"/>
          <w:szCs w:val="32"/>
        </w:rPr>
      </w:pPr>
    </w:p>
    <w:p w14:paraId="53F3F739" w14:textId="51601941" w:rsidR="00D901EA" w:rsidRDefault="00D901EA" w:rsidP="006E6052">
      <w:pPr>
        <w:jc w:val="both"/>
        <w:rPr>
          <w:rFonts w:ascii="Times New Roman" w:hAnsi="Times New Roman" w:cs="Times New Roman"/>
          <w:sz w:val="32"/>
          <w:szCs w:val="32"/>
        </w:rPr>
      </w:pPr>
    </w:p>
    <w:p w14:paraId="6EB5B165" w14:textId="4B636747" w:rsidR="00D901EA" w:rsidRDefault="00D901EA" w:rsidP="006E6052">
      <w:pPr>
        <w:jc w:val="both"/>
        <w:rPr>
          <w:rFonts w:ascii="Times New Roman" w:hAnsi="Times New Roman" w:cs="Times New Roman"/>
          <w:sz w:val="32"/>
          <w:szCs w:val="32"/>
        </w:rPr>
      </w:pPr>
    </w:p>
    <w:p w14:paraId="3F7DE4BC" w14:textId="5BBCE73F" w:rsidR="00D901EA" w:rsidRDefault="00D901EA" w:rsidP="006E6052">
      <w:pPr>
        <w:jc w:val="both"/>
        <w:rPr>
          <w:rFonts w:ascii="Times New Roman" w:hAnsi="Times New Roman" w:cs="Times New Roman"/>
          <w:sz w:val="32"/>
          <w:szCs w:val="32"/>
        </w:rPr>
      </w:pPr>
    </w:p>
    <w:p w14:paraId="79004BC0" w14:textId="1B670C39" w:rsidR="00D901EA" w:rsidRDefault="00D901EA" w:rsidP="006E6052">
      <w:pPr>
        <w:jc w:val="both"/>
        <w:rPr>
          <w:rFonts w:ascii="Times New Roman" w:hAnsi="Times New Roman" w:cs="Times New Roman"/>
          <w:sz w:val="32"/>
          <w:szCs w:val="32"/>
        </w:rPr>
      </w:pPr>
    </w:p>
    <w:p w14:paraId="5B4CA9C4" w14:textId="2719B3D9" w:rsidR="00D901EA" w:rsidRDefault="00D901EA" w:rsidP="006E6052">
      <w:pPr>
        <w:jc w:val="both"/>
        <w:rPr>
          <w:rFonts w:ascii="Times New Roman" w:hAnsi="Times New Roman" w:cs="Times New Roman"/>
          <w:sz w:val="32"/>
          <w:szCs w:val="32"/>
        </w:rPr>
      </w:pPr>
    </w:p>
    <w:p w14:paraId="20155809" w14:textId="6DDF20B1" w:rsidR="00D901EA" w:rsidRDefault="00D901EA" w:rsidP="006E6052">
      <w:pPr>
        <w:jc w:val="both"/>
        <w:rPr>
          <w:rFonts w:ascii="Times New Roman" w:hAnsi="Times New Roman" w:cs="Times New Roman"/>
          <w:sz w:val="32"/>
          <w:szCs w:val="32"/>
        </w:rPr>
      </w:pPr>
    </w:p>
    <w:p w14:paraId="23F614D2" w14:textId="32899322" w:rsidR="00D901EA" w:rsidRDefault="00D901EA" w:rsidP="006E6052">
      <w:pPr>
        <w:jc w:val="both"/>
        <w:rPr>
          <w:rFonts w:ascii="Times New Roman" w:hAnsi="Times New Roman" w:cs="Times New Roman"/>
          <w:sz w:val="32"/>
          <w:szCs w:val="32"/>
        </w:rPr>
      </w:pPr>
    </w:p>
    <w:p w14:paraId="62DE46D5" w14:textId="04503E29" w:rsidR="00D901EA" w:rsidRDefault="00D901EA" w:rsidP="006E6052">
      <w:pPr>
        <w:jc w:val="both"/>
        <w:rPr>
          <w:rFonts w:ascii="Times New Roman" w:hAnsi="Times New Roman" w:cs="Times New Roman"/>
          <w:sz w:val="32"/>
          <w:szCs w:val="32"/>
        </w:rPr>
      </w:pPr>
    </w:p>
    <w:p w14:paraId="156D6A23" w14:textId="218D7FE2" w:rsidR="00D901EA" w:rsidRDefault="00D901EA" w:rsidP="006E6052">
      <w:pPr>
        <w:jc w:val="both"/>
        <w:rPr>
          <w:rFonts w:ascii="Times New Roman" w:hAnsi="Times New Roman" w:cs="Times New Roman"/>
          <w:sz w:val="32"/>
          <w:szCs w:val="32"/>
        </w:rPr>
      </w:pPr>
    </w:p>
    <w:p w14:paraId="4C6FB94C" w14:textId="75247B49" w:rsidR="00D901EA" w:rsidRDefault="00D901EA" w:rsidP="006E6052">
      <w:pPr>
        <w:jc w:val="both"/>
        <w:rPr>
          <w:rFonts w:ascii="Times New Roman" w:hAnsi="Times New Roman" w:cs="Times New Roman"/>
          <w:sz w:val="32"/>
          <w:szCs w:val="32"/>
        </w:rPr>
      </w:pPr>
    </w:p>
    <w:p w14:paraId="139AA831" w14:textId="2F331F44" w:rsidR="00D901EA" w:rsidRDefault="00D901EA" w:rsidP="006E6052">
      <w:pPr>
        <w:jc w:val="both"/>
        <w:rPr>
          <w:rFonts w:ascii="Times New Roman" w:hAnsi="Times New Roman" w:cs="Times New Roman"/>
          <w:sz w:val="32"/>
          <w:szCs w:val="32"/>
        </w:rPr>
      </w:pPr>
    </w:p>
    <w:p w14:paraId="574347C6" w14:textId="4B254920" w:rsidR="00D901EA" w:rsidRDefault="00D901EA" w:rsidP="006E6052">
      <w:pPr>
        <w:jc w:val="both"/>
        <w:rPr>
          <w:rFonts w:ascii="Times New Roman" w:hAnsi="Times New Roman" w:cs="Times New Roman"/>
          <w:sz w:val="32"/>
          <w:szCs w:val="32"/>
        </w:rPr>
      </w:pPr>
    </w:p>
    <w:p w14:paraId="7073346D" w14:textId="0EAF37B5" w:rsidR="00D901EA" w:rsidRDefault="00D901EA" w:rsidP="006E6052">
      <w:pPr>
        <w:jc w:val="both"/>
        <w:rPr>
          <w:rFonts w:ascii="Times New Roman" w:hAnsi="Times New Roman" w:cs="Times New Roman"/>
          <w:sz w:val="32"/>
          <w:szCs w:val="32"/>
        </w:rPr>
      </w:pPr>
    </w:p>
    <w:p w14:paraId="72F8C2D6" w14:textId="4C5792C3" w:rsidR="00D901EA" w:rsidRDefault="00D901EA" w:rsidP="006E6052">
      <w:pPr>
        <w:jc w:val="both"/>
        <w:rPr>
          <w:rFonts w:ascii="Times New Roman" w:hAnsi="Times New Roman" w:cs="Times New Roman"/>
          <w:sz w:val="32"/>
          <w:szCs w:val="32"/>
        </w:rPr>
      </w:pPr>
    </w:p>
    <w:p w14:paraId="56A628F7" w14:textId="3F7E7BAC" w:rsidR="00D901EA" w:rsidRDefault="00D901EA" w:rsidP="006E6052">
      <w:pPr>
        <w:jc w:val="both"/>
        <w:rPr>
          <w:rFonts w:ascii="Times New Roman" w:hAnsi="Times New Roman" w:cs="Times New Roman"/>
          <w:sz w:val="32"/>
          <w:szCs w:val="32"/>
        </w:rPr>
      </w:pPr>
    </w:p>
    <w:p w14:paraId="725B5D8F" w14:textId="36211C41" w:rsidR="00D901EA" w:rsidRDefault="00D901EA" w:rsidP="006E6052">
      <w:pPr>
        <w:jc w:val="both"/>
        <w:rPr>
          <w:rFonts w:ascii="Times New Roman" w:hAnsi="Times New Roman" w:cs="Times New Roman"/>
          <w:sz w:val="32"/>
          <w:szCs w:val="32"/>
        </w:rPr>
      </w:pPr>
    </w:p>
    <w:p w14:paraId="2F45B345" w14:textId="1FFB26C0" w:rsidR="00D901EA" w:rsidRDefault="00D901EA" w:rsidP="006E6052">
      <w:pPr>
        <w:jc w:val="both"/>
        <w:rPr>
          <w:rFonts w:ascii="Times New Roman" w:hAnsi="Times New Roman" w:cs="Times New Roman"/>
          <w:sz w:val="32"/>
          <w:szCs w:val="32"/>
        </w:rPr>
      </w:pPr>
    </w:p>
    <w:p w14:paraId="010A4E93" w14:textId="03750112" w:rsidR="00D901EA" w:rsidRDefault="00D901EA" w:rsidP="006E6052">
      <w:pPr>
        <w:jc w:val="both"/>
        <w:rPr>
          <w:rFonts w:ascii="Times New Roman" w:hAnsi="Times New Roman" w:cs="Times New Roman"/>
          <w:sz w:val="32"/>
          <w:szCs w:val="32"/>
        </w:rPr>
      </w:pPr>
    </w:p>
    <w:p w14:paraId="3AB6D4B3" w14:textId="130AAF1B" w:rsidR="00D901EA" w:rsidRDefault="00D901EA" w:rsidP="006E6052">
      <w:pPr>
        <w:jc w:val="both"/>
        <w:rPr>
          <w:rFonts w:ascii="Times New Roman" w:hAnsi="Times New Roman" w:cs="Times New Roman"/>
          <w:sz w:val="32"/>
          <w:szCs w:val="32"/>
        </w:rPr>
      </w:pPr>
    </w:p>
    <w:p w14:paraId="1BEC4B65" w14:textId="53151817" w:rsidR="00D901EA" w:rsidRDefault="00D901EA" w:rsidP="006E6052">
      <w:pPr>
        <w:jc w:val="both"/>
        <w:rPr>
          <w:rFonts w:ascii="Times New Roman" w:hAnsi="Times New Roman" w:cs="Times New Roman"/>
          <w:sz w:val="32"/>
          <w:szCs w:val="32"/>
        </w:rPr>
      </w:pPr>
    </w:p>
    <w:p w14:paraId="6B49FF3F" w14:textId="10D20C60" w:rsidR="00D901EA" w:rsidRDefault="00D901EA" w:rsidP="006E6052">
      <w:pPr>
        <w:jc w:val="both"/>
        <w:rPr>
          <w:rFonts w:ascii="Times New Roman" w:hAnsi="Times New Roman" w:cs="Times New Roman"/>
          <w:sz w:val="32"/>
          <w:szCs w:val="32"/>
        </w:rPr>
      </w:pPr>
    </w:p>
    <w:p w14:paraId="65317559" w14:textId="356FB332" w:rsidR="00D901EA" w:rsidRDefault="00D901EA" w:rsidP="006E6052">
      <w:pPr>
        <w:jc w:val="both"/>
        <w:rPr>
          <w:rFonts w:ascii="Times New Roman" w:hAnsi="Times New Roman" w:cs="Times New Roman"/>
          <w:sz w:val="32"/>
          <w:szCs w:val="32"/>
        </w:rPr>
      </w:pPr>
    </w:p>
    <w:p w14:paraId="193A532B" w14:textId="6D954F77" w:rsidR="00D901EA" w:rsidRDefault="00D901EA" w:rsidP="006E6052">
      <w:pPr>
        <w:jc w:val="both"/>
        <w:rPr>
          <w:rFonts w:ascii="Times New Roman" w:hAnsi="Times New Roman" w:cs="Times New Roman"/>
          <w:sz w:val="32"/>
          <w:szCs w:val="32"/>
        </w:rPr>
      </w:pPr>
    </w:p>
    <w:p w14:paraId="141686F0" w14:textId="3F435EA8" w:rsidR="00D901EA" w:rsidRDefault="00D901EA" w:rsidP="006E6052">
      <w:pPr>
        <w:jc w:val="both"/>
        <w:rPr>
          <w:rFonts w:ascii="Times New Roman" w:hAnsi="Times New Roman" w:cs="Times New Roman"/>
          <w:sz w:val="32"/>
          <w:szCs w:val="32"/>
        </w:rPr>
      </w:pPr>
    </w:p>
    <w:p w14:paraId="16933916" w14:textId="2901C39B" w:rsidR="00D901EA" w:rsidRDefault="00D901EA" w:rsidP="006E6052">
      <w:pPr>
        <w:jc w:val="both"/>
        <w:rPr>
          <w:rFonts w:ascii="Times New Roman" w:hAnsi="Times New Roman" w:cs="Times New Roman"/>
          <w:sz w:val="32"/>
          <w:szCs w:val="32"/>
        </w:rPr>
      </w:pPr>
    </w:p>
    <w:p w14:paraId="43B9D724" w14:textId="4B7F6502" w:rsidR="00D901EA" w:rsidRDefault="00D901EA" w:rsidP="006E6052">
      <w:pPr>
        <w:jc w:val="both"/>
        <w:rPr>
          <w:rFonts w:ascii="Times New Roman" w:hAnsi="Times New Roman" w:cs="Times New Roman"/>
          <w:sz w:val="32"/>
          <w:szCs w:val="32"/>
        </w:rPr>
      </w:pPr>
    </w:p>
    <w:p w14:paraId="7152CAE6" w14:textId="103EDD35" w:rsidR="00D901EA" w:rsidRDefault="00D901EA" w:rsidP="006E6052">
      <w:pPr>
        <w:jc w:val="both"/>
        <w:rPr>
          <w:rFonts w:ascii="Times New Roman" w:hAnsi="Times New Roman" w:cs="Times New Roman"/>
          <w:sz w:val="32"/>
          <w:szCs w:val="32"/>
        </w:rPr>
      </w:pPr>
    </w:p>
    <w:p w14:paraId="56B8F346" w14:textId="1059A70A" w:rsidR="00D901EA" w:rsidRDefault="00D901EA" w:rsidP="006E6052">
      <w:pPr>
        <w:jc w:val="both"/>
        <w:rPr>
          <w:rFonts w:ascii="Times New Roman" w:hAnsi="Times New Roman" w:cs="Times New Roman"/>
          <w:sz w:val="32"/>
          <w:szCs w:val="32"/>
        </w:rPr>
      </w:pPr>
    </w:p>
    <w:p w14:paraId="5A69DF9B" w14:textId="77777777" w:rsidR="00D901EA" w:rsidRPr="00E805F5" w:rsidRDefault="00D901EA" w:rsidP="006E6052">
      <w:pPr>
        <w:jc w:val="both"/>
        <w:rPr>
          <w:rFonts w:ascii="Times New Roman" w:hAnsi="Times New Roman" w:cs="Times New Roman"/>
          <w:sz w:val="32"/>
          <w:szCs w:val="32"/>
        </w:rPr>
      </w:pPr>
    </w:p>
    <w:sectPr w:rsidR="00D901EA" w:rsidRPr="00E805F5" w:rsidSect="005D5079">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616EC" w14:textId="77777777" w:rsidR="00CD4AC5" w:rsidRDefault="00CD4AC5" w:rsidP="00174887">
      <w:pPr>
        <w:spacing w:after="0" w:line="240" w:lineRule="auto"/>
      </w:pPr>
      <w:r>
        <w:separator/>
      </w:r>
    </w:p>
  </w:endnote>
  <w:endnote w:type="continuationSeparator" w:id="0">
    <w:p w14:paraId="5735361F" w14:textId="77777777" w:rsidR="00CD4AC5" w:rsidRDefault="00CD4AC5" w:rsidP="00174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f2">
    <w:altName w:val="Times New Roman"/>
    <w:panose1 w:val="00000000000000000000"/>
    <w:charset w:val="00"/>
    <w:family w:val="roman"/>
    <w:notTrueType/>
    <w:pitch w:val="default"/>
  </w:font>
  <w:font w:name="ff6">
    <w:altName w:val="Times New Roman"/>
    <w:panose1 w:val="00000000000000000000"/>
    <w:charset w:val="00"/>
    <w:family w:val="roman"/>
    <w:notTrueType/>
    <w:pitch w:val="default"/>
  </w:font>
  <w:font w:name="ff1">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AF1D6" w14:textId="77777777" w:rsidR="00D901EA" w:rsidRDefault="00D901E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6DBD5" w14:textId="77777777" w:rsidR="00CD4AC5" w:rsidRDefault="00CD4AC5" w:rsidP="00174887">
      <w:pPr>
        <w:spacing w:after="0" w:line="240" w:lineRule="auto"/>
      </w:pPr>
      <w:r>
        <w:separator/>
      </w:r>
    </w:p>
  </w:footnote>
  <w:footnote w:type="continuationSeparator" w:id="0">
    <w:p w14:paraId="558794A8" w14:textId="77777777" w:rsidR="00CD4AC5" w:rsidRDefault="00CD4AC5" w:rsidP="00174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0000002"/>
    <w:multiLevelType w:val="multilevel"/>
    <w:tmpl w:val="00000002"/>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00000003"/>
    <w:multiLevelType w:val="multilevel"/>
    <w:tmpl w:val="00000003"/>
    <w:lvl w:ilvl="0">
      <w:start w:val="1"/>
      <w:numFmt w:val="bullet"/>
      <w:lvlText w:val=""/>
      <w:lvlJc w:val="left"/>
      <w:pPr>
        <w:tabs>
          <w:tab w:val="left" w:pos="900"/>
        </w:tabs>
        <w:ind w:left="900" w:hanging="360"/>
      </w:pPr>
      <w:rPr>
        <w:rFonts w:ascii="Wingdings" w:hAnsi="Wingding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15:restartNumberingAfterBreak="0">
    <w:nsid w:val="00000006"/>
    <w:multiLevelType w:val="multilevel"/>
    <w:tmpl w:val="0000000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000000A"/>
    <w:multiLevelType w:val="multilevel"/>
    <w:tmpl w:val="0000000A"/>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0000010"/>
    <w:multiLevelType w:val="multilevel"/>
    <w:tmpl w:val="00000010"/>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00000011"/>
    <w:multiLevelType w:val="multilevel"/>
    <w:tmpl w:val="0000001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00000014"/>
    <w:multiLevelType w:val="multilevel"/>
    <w:tmpl w:val="000000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2BC1EF7"/>
    <w:multiLevelType w:val="multilevel"/>
    <w:tmpl w:val="3FECA832"/>
    <w:lvl w:ilvl="0">
      <w:start w:val="1"/>
      <w:numFmt w:val="decimal"/>
      <w:lvlText w:val="%1"/>
      <w:lvlJc w:val="left"/>
      <w:pPr>
        <w:ind w:left="2574" w:hanging="823"/>
      </w:pPr>
      <w:rPr>
        <w:rFonts w:hint="default"/>
        <w:lang w:val="en-US" w:eastAsia="en-US" w:bidi="ar-SA"/>
      </w:rPr>
    </w:lvl>
    <w:lvl w:ilvl="1">
      <w:start w:val="1"/>
      <w:numFmt w:val="decimal"/>
      <w:lvlText w:val="%1.%2"/>
      <w:lvlJc w:val="left"/>
      <w:pPr>
        <w:ind w:left="1957" w:hanging="823"/>
        <w:jc w:val="right"/>
      </w:pPr>
      <w:rPr>
        <w:rFonts w:ascii="Arial" w:eastAsia="Arial" w:hAnsi="Arial" w:cs="Arial" w:hint="default"/>
        <w:b/>
        <w:bCs/>
        <w:w w:val="101"/>
        <w:sz w:val="34"/>
        <w:szCs w:val="34"/>
        <w:lang w:val="en-US" w:eastAsia="en-US" w:bidi="ar-SA"/>
      </w:rPr>
    </w:lvl>
    <w:lvl w:ilvl="2">
      <w:numFmt w:val="bullet"/>
      <w:lvlText w:val="•"/>
      <w:lvlJc w:val="left"/>
      <w:pPr>
        <w:ind w:left="1772" w:hanging="237"/>
      </w:pPr>
      <w:rPr>
        <w:rFonts w:ascii="Yu Gothic UI" w:eastAsia="Yu Gothic UI" w:hAnsi="Yu Gothic UI" w:cs="Yu Gothic UI" w:hint="default"/>
        <w:w w:val="122"/>
        <w:sz w:val="24"/>
        <w:szCs w:val="24"/>
        <w:lang w:val="en-US" w:eastAsia="en-US" w:bidi="ar-SA"/>
      </w:rPr>
    </w:lvl>
    <w:lvl w:ilvl="3">
      <w:numFmt w:val="bullet"/>
      <w:lvlText w:val="–"/>
      <w:lvlJc w:val="left"/>
      <w:pPr>
        <w:ind w:left="2285" w:hanging="235"/>
      </w:pPr>
      <w:rPr>
        <w:rFonts w:ascii="Calibri" w:eastAsia="Calibri" w:hAnsi="Calibri" w:cs="Calibri" w:hint="default"/>
        <w:w w:val="97"/>
        <w:sz w:val="24"/>
        <w:szCs w:val="24"/>
        <w:lang w:val="en-US" w:eastAsia="en-US" w:bidi="ar-SA"/>
      </w:rPr>
    </w:lvl>
    <w:lvl w:ilvl="4">
      <w:numFmt w:val="bullet"/>
      <w:lvlText w:val="•"/>
      <w:lvlJc w:val="left"/>
      <w:pPr>
        <w:ind w:left="4911" w:hanging="235"/>
      </w:pPr>
      <w:rPr>
        <w:rFonts w:hint="default"/>
        <w:lang w:val="en-US" w:eastAsia="en-US" w:bidi="ar-SA"/>
      </w:rPr>
    </w:lvl>
    <w:lvl w:ilvl="5">
      <w:numFmt w:val="bullet"/>
      <w:lvlText w:val="•"/>
      <w:lvlJc w:val="left"/>
      <w:pPr>
        <w:ind w:left="6077" w:hanging="235"/>
      </w:pPr>
      <w:rPr>
        <w:rFonts w:hint="default"/>
        <w:lang w:val="en-US" w:eastAsia="en-US" w:bidi="ar-SA"/>
      </w:rPr>
    </w:lvl>
    <w:lvl w:ilvl="6">
      <w:numFmt w:val="bullet"/>
      <w:lvlText w:val="•"/>
      <w:lvlJc w:val="left"/>
      <w:pPr>
        <w:ind w:left="7242" w:hanging="235"/>
      </w:pPr>
      <w:rPr>
        <w:rFonts w:hint="default"/>
        <w:lang w:val="en-US" w:eastAsia="en-US" w:bidi="ar-SA"/>
      </w:rPr>
    </w:lvl>
    <w:lvl w:ilvl="7">
      <w:numFmt w:val="bullet"/>
      <w:lvlText w:val="•"/>
      <w:lvlJc w:val="left"/>
      <w:pPr>
        <w:ind w:left="8408" w:hanging="235"/>
      </w:pPr>
      <w:rPr>
        <w:rFonts w:hint="default"/>
        <w:lang w:val="en-US" w:eastAsia="en-US" w:bidi="ar-SA"/>
      </w:rPr>
    </w:lvl>
    <w:lvl w:ilvl="8">
      <w:numFmt w:val="bullet"/>
      <w:lvlText w:val="•"/>
      <w:lvlJc w:val="left"/>
      <w:pPr>
        <w:ind w:left="9574" w:hanging="235"/>
      </w:pPr>
      <w:rPr>
        <w:rFonts w:hint="default"/>
        <w:lang w:val="en-US" w:eastAsia="en-US" w:bidi="ar-SA"/>
      </w:rPr>
    </w:lvl>
  </w:abstractNum>
  <w:abstractNum w:abstractNumId="9" w15:restartNumberingAfterBreak="0">
    <w:nsid w:val="05AB0F76"/>
    <w:multiLevelType w:val="hybridMultilevel"/>
    <w:tmpl w:val="BF84AE52"/>
    <w:lvl w:ilvl="0" w:tplc="075EFE08">
      <w:start w:val="1"/>
      <w:numFmt w:val="decimal"/>
      <w:lvlText w:val="[%1]"/>
      <w:lvlJc w:val="left"/>
      <w:pPr>
        <w:ind w:left="720" w:hanging="360"/>
      </w:pPr>
      <w:rPr>
        <w:rFonts w:ascii="Times New Roman" w:eastAsia="Times New Roman" w:hAnsi="Times New Roman" w:cs="Times New Roman" w:hint="default"/>
        <w:spacing w:val="-2"/>
        <w:w w:val="99"/>
        <w:sz w:val="18"/>
        <w:szCs w:val="1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7F5782"/>
    <w:multiLevelType w:val="multilevel"/>
    <w:tmpl w:val="DC94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69701A"/>
    <w:multiLevelType w:val="hybridMultilevel"/>
    <w:tmpl w:val="A5A8D21C"/>
    <w:lvl w:ilvl="0" w:tplc="075EFE08">
      <w:start w:val="1"/>
      <w:numFmt w:val="decimal"/>
      <w:lvlText w:val="[%1]"/>
      <w:lvlJc w:val="left"/>
      <w:pPr>
        <w:ind w:left="720" w:hanging="360"/>
      </w:pPr>
      <w:rPr>
        <w:rFonts w:ascii="Times New Roman" w:eastAsia="Times New Roman" w:hAnsi="Times New Roman" w:cs="Times New Roman" w:hint="default"/>
        <w:spacing w:val="-2"/>
        <w:w w:val="99"/>
        <w:sz w:val="18"/>
        <w:szCs w:val="18"/>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BB525D"/>
    <w:multiLevelType w:val="hybridMultilevel"/>
    <w:tmpl w:val="3320C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D3BD1"/>
    <w:multiLevelType w:val="hybridMultilevel"/>
    <w:tmpl w:val="563C997A"/>
    <w:lvl w:ilvl="0" w:tplc="075EFE08">
      <w:start w:val="1"/>
      <w:numFmt w:val="decimal"/>
      <w:lvlText w:val="[%1]"/>
      <w:lvlJc w:val="left"/>
      <w:pPr>
        <w:ind w:left="360" w:hanging="360"/>
      </w:pPr>
      <w:rPr>
        <w:rFonts w:ascii="Times New Roman" w:eastAsia="Times New Roman" w:hAnsi="Times New Roman" w:cs="Times New Roman" w:hint="default"/>
        <w:spacing w:val="-2"/>
        <w:w w:val="99"/>
        <w:sz w:val="18"/>
        <w:szCs w:val="18"/>
        <w:lang w:val="en-US" w:eastAsia="en-US" w:bidi="ar-S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CE5178"/>
    <w:multiLevelType w:val="hybridMultilevel"/>
    <w:tmpl w:val="5560D2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171659"/>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DB500D"/>
    <w:multiLevelType w:val="hybridMultilevel"/>
    <w:tmpl w:val="A71EC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C63AF2"/>
    <w:multiLevelType w:val="multilevel"/>
    <w:tmpl w:val="0878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634935"/>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957A40"/>
    <w:multiLevelType w:val="hybridMultilevel"/>
    <w:tmpl w:val="5DECB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AE502C"/>
    <w:multiLevelType w:val="multilevel"/>
    <w:tmpl w:val="ABCAEE94"/>
    <w:lvl w:ilvl="0">
      <w:start w:val="1"/>
      <w:numFmt w:val="decimal"/>
      <w:lvlText w:val="%1."/>
      <w:lvlJc w:val="left"/>
      <w:pPr>
        <w:ind w:left="720" w:hanging="360"/>
      </w:pPr>
      <w:rPr>
        <w:rFonts w:hint="default"/>
      </w:rPr>
    </w:lvl>
    <w:lvl w:ilvl="1">
      <w:start w:val="2"/>
      <w:numFmt w:val="decimal"/>
      <w:isLgl/>
      <w:lvlText w:val="%1.%2"/>
      <w:lvlJc w:val="left"/>
      <w:pPr>
        <w:ind w:left="4815"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3C036D0"/>
    <w:multiLevelType w:val="multilevel"/>
    <w:tmpl w:val="53C036D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9" w15:restartNumberingAfterBreak="0">
    <w:nsid w:val="54365327"/>
    <w:multiLevelType w:val="multilevel"/>
    <w:tmpl w:val="A0AC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0E0DF6"/>
    <w:multiLevelType w:val="hybridMultilevel"/>
    <w:tmpl w:val="CFFEE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4570C"/>
    <w:multiLevelType w:val="hybridMultilevel"/>
    <w:tmpl w:val="3BE63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B149E1"/>
    <w:multiLevelType w:val="multilevel"/>
    <w:tmpl w:val="3FECA832"/>
    <w:lvl w:ilvl="0">
      <w:start w:val="1"/>
      <w:numFmt w:val="decimal"/>
      <w:lvlText w:val="%1"/>
      <w:lvlJc w:val="left"/>
      <w:pPr>
        <w:ind w:left="2574" w:hanging="823"/>
      </w:pPr>
      <w:rPr>
        <w:rFonts w:hint="default"/>
        <w:lang w:val="en-US" w:eastAsia="en-US" w:bidi="ar-SA"/>
      </w:rPr>
    </w:lvl>
    <w:lvl w:ilvl="1">
      <w:start w:val="1"/>
      <w:numFmt w:val="decimal"/>
      <w:lvlText w:val="%1.%2"/>
      <w:lvlJc w:val="left"/>
      <w:pPr>
        <w:ind w:left="2574" w:hanging="823"/>
        <w:jc w:val="right"/>
      </w:pPr>
      <w:rPr>
        <w:rFonts w:ascii="Arial" w:eastAsia="Arial" w:hAnsi="Arial" w:cs="Arial" w:hint="default"/>
        <w:b/>
        <w:bCs/>
        <w:w w:val="101"/>
        <w:sz w:val="34"/>
        <w:szCs w:val="34"/>
        <w:lang w:val="en-US" w:eastAsia="en-US" w:bidi="ar-SA"/>
      </w:rPr>
    </w:lvl>
    <w:lvl w:ilvl="2">
      <w:numFmt w:val="bullet"/>
      <w:lvlText w:val="•"/>
      <w:lvlJc w:val="left"/>
      <w:pPr>
        <w:ind w:left="1772" w:hanging="237"/>
      </w:pPr>
      <w:rPr>
        <w:rFonts w:ascii="Yu Gothic UI" w:eastAsia="Yu Gothic UI" w:hAnsi="Yu Gothic UI" w:cs="Yu Gothic UI" w:hint="default"/>
        <w:w w:val="122"/>
        <w:sz w:val="24"/>
        <w:szCs w:val="24"/>
        <w:lang w:val="en-US" w:eastAsia="en-US" w:bidi="ar-SA"/>
      </w:rPr>
    </w:lvl>
    <w:lvl w:ilvl="3">
      <w:numFmt w:val="bullet"/>
      <w:lvlText w:val="–"/>
      <w:lvlJc w:val="left"/>
      <w:pPr>
        <w:ind w:left="2285" w:hanging="235"/>
      </w:pPr>
      <w:rPr>
        <w:rFonts w:ascii="Calibri" w:eastAsia="Calibri" w:hAnsi="Calibri" w:cs="Calibri" w:hint="default"/>
        <w:w w:val="97"/>
        <w:sz w:val="24"/>
        <w:szCs w:val="24"/>
        <w:lang w:val="en-US" w:eastAsia="en-US" w:bidi="ar-SA"/>
      </w:rPr>
    </w:lvl>
    <w:lvl w:ilvl="4">
      <w:numFmt w:val="bullet"/>
      <w:lvlText w:val="•"/>
      <w:lvlJc w:val="left"/>
      <w:pPr>
        <w:ind w:left="4911" w:hanging="235"/>
      </w:pPr>
      <w:rPr>
        <w:rFonts w:hint="default"/>
        <w:lang w:val="en-US" w:eastAsia="en-US" w:bidi="ar-SA"/>
      </w:rPr>
    </w:lvl>
    <w:lvl w:ilvl="5">
      <w:numFmt w:val="bullet"/>
      <w:lvlText w:val="•"/>
      <w:lvlJc w:val="left"/>
      <w:pPr>
        <w:ind w:left="6077" w:hanging="235"/>
      </w:pPr>
      <w:rPr>
        <w:rFonts w:hint="default"/>
        <w:lang w:val="en-US" w:eastAsia="en-US" w:bidi="ar-SA"/>
      </w:rPr>
    </w:lvl>
    <w:lvl w:ilvl="6">
      <w:numFmt w:val="bullet"/>
      <w:lvlText w:val="•"/>
      <w:lvlJc w:val="left"/>
      <w:pPr>
        <w:ind w:left="7242" w:hanging="235"/>
      </w:pPr>
      <w:rPr>
        <w:rFonts w:hint="default"/>
        <w:lang w:val="en-US" w:eastAsia="en-US" w:bidi="ar-SA"/>
      </w:rPr>
    </w:lvl>
    <w:lvl w:ilvl="7">
      <w:numFmt w:val="bullet"/>
      <w:lvlText w:val="•"/>
      <w:lvlJc w:val="left"/>
      <w:pPr>
        <w:ind w:left="8408" w:hanging="235"/>
      </w:pPr>
      <w:rPr>
        <w:rFonts w:hint="default"/>
        <w:lang w:val="en-US" w:eastAsia="en-US" w:bidi="ar-SA"/>
      </w:rPr>
    </w:lvl>
    <w:lvl w:ilvl="8">
      <w:numFmt w:val="bullet"/>
      <w:lvlText w:val="•"/>
      <w:lvlJc w:val="left"/>
      <w:pPr>
        <w:ind w:left="9574" w:hanging="235"/>
      </w:pPr>
      <w:rPr>
        <w:rFonts w:hint="default"/>
        <w:lang w:val="en-US" w:eastAsia="en-US" w:bidi="ar-SA"/>
      </w:rPr>
    </w:lvl>
  </w:abstractNum>
  <w:abstractNum w:abstractNumId="35" w15:restartNumberingAfterBreak="0">
    <w:nsid w:val="6BD3556C"/>
    <w:multiLevelType w:val="hybridMultilevel"/>
    <w:tmpl w:val="1402F794"/>
    <w:lvl w:ilvl="0" w:tplc="74462C5C">
      <w:start w:val="1"/>
      <w:numFmt w:val="decimal"/>
      <w:lvlText w:val="[%1]"/>
      <w:lvlJc w:val="left"/>
      <w:pPr>
        <w:ind w:left="360" w:hanging="360"/>
      </w:pPr>
      <w:rPr>
        <w:rFonts w:ascii="Times New Roman" w:eastAsia="Times New Roman" w:hAnsi="Times New Roman" w:cs="Times New Roman" w:hint="default"/>
        <w:spacing w:val="-2"/>
        <w:w w:val="99"/>
        <w:sz w:val="32"/>
        <w:szCs w:val="32"/>
        <w:lang w:val="en-US" w:eastAsia="en-US" w:bidi="ar-S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7"/>
  </w:num>
  <w:num w:numId="3">
    <w:abstractNumId w:val="7"/>
  </w:num>
  <w:num w:numId="4">
    <w:abstractNumId w:val="3"/>
  </w:num>
  <w:num w:numId="5">
    <w:abstractNumId w:val="4"/>
  </w:num>
  <w:num w:numId="6">
    <w:abstractNumId w:val="1"/>
  </w:num>
  <w:num w:numId="7">
    <w:abstractNumId w:val="6"/>
  </w:num>
  <w:num w:numId="8">
    <w:abstractNumId w:val="0"/>
  </w:num>
  <w:num w:numId="9">
    <w:abstractNumId w:val="28"/>
  </w:num>
  <w:num w:numId="10">
    <w:abstractNumId w:val="2"/>
  </w:num>
  <w:num w:numId="11">
    <w:abstractNumId w:val="5"/>
  </w:num>
  <w:num w:numId="12">
    <w:abstractNumId w:val="24"/>
  </w:num>
  <w:num w:numId="13">
    <w:abstractNumId w:val="29"/>
  </w:num>
  <w:num w:numId="14">
    <w:abstractNumId w:val="10"/>
  </w:num>
  <w:num w:numId="15">
    <w:abstractNumId w:val="8"/>
  </w:num>
  <w:num w:numId="16">
    <w:abstractNumId w:val="34"/>
  </w:num>
  <w:num w:numId="17">
    <w:abstractNumId w:val="13"/>
  </w:num>
  <w:num w:numId="18">
    <w:abstractNumId w:val="12"/>
  </w:num>
  <w:num w:numId="19">
    <w:abstractNumId w:val="23"/>
  </w:num>
  <w:num w:numId="20">
    <w:abstractNumId w:val="36"/>
  </w:num>
  <w:num w:numId="21">
    <w:abstractNumId w:val="14"/>
  </w:num>
  <w:num w:numId="22">
    <w:abstractNumId w:val="17"/>
  </w:num>
  <w:num w:numId="23">
    <w:abstractNumId w:val="18"/>
  </w:num>
  <w:num w:numId="24">
    <w:abstractNumId w:val="32"/>
  </w:num>
  <w:num w:numId="25">
    <w:abstractNumId w:val="19"/>
  </w:num>
  <w:num w:numId="26">
    <w:abstractNumId w:val="31"/>
  </w:num>
  <w:num w:numId="27">
    <w:abstractNumId w:val="30"/>
  </w:num>
  <w:num w:numId="28">
    <w:abstractNumId w:val="16"/>
  </w:num>
  <w:num w:numId="29">
    <w:abstractNumId w:val="25"/>
  </w:num>
  <w:num w:numId="30">
    <w:abstractNumId w:val="21"/>
  </w:num>
  <w:num w:numId="31">
    <w:abstractNumId w:val="9"/>
  </w:num>
  <w:num w:numId="32">
    <w:abstractNumId w:val="11"/>
  </w:num>
  <w:num w:numId="33">
    <w:abstractNumId w:val="35"/>
  </w:num>
  <w:num w:numId="34">
    <w:abstractNumId w:val="33"/>
  </w:num>
  <w:num w:numId="35">
    <w:abstractNumId w:val="22"/>
  </w:num>
  <w:num w:numId="36">
    <w:abstractNumId w:val="26"/>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F0"/>
    <w:rsid w:val="000409A4"/>
    <w:rsid w:val="00064B14"/>
    <w:rsid w:val="000744D1"/>
    <w:rsid w:val="000D74BF"/>
    <w:rsid w:val="000F441E"/>
    <w:rsid w:val="000F6BA2"/>
    <w:rsid w:val="00150697"/>
    <w:rsid w:val="00161312"/>
    <w:rsid w:val="00174887"/>
    <w:rsid w:val="00196164"/>
    <w:rsid w:val="001A3CD9"/>
    <w:rsid w:val="001B5B14"/>
    <w:rsid w:val="001C1036"/>
    <w:rsid w:val="001C657E"/>
    <w:rsid w:val="001D7CE0"/>
    <w:rsid w:val="001F4135"/>
    <w:rsid w:val="001F510C"/>
    <w:rsid w:val="00202793"/>
    <w:rsid w:val="0025256C"/>
    <w:rsid w:val="002A10CD"/>
    <w:rsid w:val="002A3CD0"/>
    <w:rsid w:val="002B3CA9"/>
    <w:rsid w:val="002D5506"/>
    <w:rsid w:val="00396A24"/>
    <w:rsid w:val="00414E78"/>
    <w:rsid w:val="005046EC"/>
    <w:rsid w:val="0059032E"/>
    <w:rsid w:val="005A3087"/>
    <w:rsid w:val="005B6C66"/>
    <w:rsid w:val="005B77DF"/>
    <w:rsid w:val="005C404A"/>
    <w:rsid w:val="005C7FF2"/>
    <w:rsid w:val="005D5079"/>
    <w:rsid w:val="005D7D16"/>
    <w:rsid w:val="005E591B"/>
    <w:rsid w:val="005F7A9F"/>
    <w:rsid w:val="00603376"/>
    <w:rsid w:val="006162E6"/>
    <w:rsid w:val="00625BA2"/>
    <w:rsid w:val="00632784"/>
    <w:rsid w:val="006A76F0"/>
    <w:rsid w:val="006B384A"/>
    <w:rsid w:val="006B502E"/>
    <w:rsid w:val="006C447E"/>
    <w:rsid w:val="006E6052"/>
    <w:rsid w:val="00707F57"/>
    <w:rsid w:val="00751A46"/>
    <w:rsid w:val="0075320D"/>
    <w:rsid w:val="00777EF1"/>
    <w:rsid w:val="00784B84"/>
    <w:rsid w:val="0079605E"/>
    <w:rsid w:val="007E35BB"/>
    <w:rsid w:val="007F1B5A"/>
    <w:rsid w:val="007F55BE"/>
    <w:rsid w:val="00817E7B"/>
    <w:rsid w:val="00822440"/>
    <w:rsid w:val="008759BD"/>
    <w:rsid w:val="00893AEA"/>
    <w:rsid w:val="008B1B13"/>
    <w:rsid w:val="009146E8"/>
    <w:rsid w:val="00930D6A"/>
    <w:rsid w:val="009466AA"/>
    <w:rsid w:val="00947C0D"/>
    <w:rsid w:val="00956F1C"/>
    <w:rsid w:val="009C1FCA"/>
    <w:rsid w:val="009C2C53"/>
    <w:rsid w:val="009E1382"/>
    <w:rsid w:val="00A008B4"/>
    <w:rsid w:val="00A2675A"/>
    <w:rsid w:val="00A36E55"/>
    <w:rsid w:val="00A755EA"/>
    <w:rsid w:val="00A777F3"/>
    <w:rsid w:val="00A83802"/>
    <w:rsid w:val="00A85EFC"/>
    <w:rsid w:val="00AA0839"/>
    <w:rsid w:val="00AB0869"/>
    <w:rsid w:val="00AB3337"/>
    <w:rsid w:val="00AC7C02"/>
    <w:rsid w:val="00AD7F88"/>
    <w:rsid w:val="00AF049D"/>
    <w:rsid w:val="00B01D94"/>
    <w:rsid w:val="00B0491E"/>
    <w:rsid w:val="00B53953"/>
    <w:rsid w:val="00B877AF"/>
    <w:rsid w:val="00B90A9A"/>
    <w:rsid w:val="00C313D4"/>
    <w:rsid w:val="00C53976"/>
    <w:rsid w:val="00C96D36"/>
    <w:rsid w:val="00CA7A52"/>
    <w:rsid w:val="00CC4B85"/>
    <w:rsid w:val="00CD4AC5"/>
    <w:rsid w:val="00CD74DF"/>
    <w:rsid w:val="00D027CF"/>
    <w:rsid w:val="00D37CB0"/>
    <w:rsid w:val="00D677E1"/>
    <w:rsid w:val="00D819A8"/>
    <w:rsid w:val="00D832E4"/>
    <w:rsid w:val="00D901EA"/>
    <w:rsid w:val="00DF1F01"/>
    <w:rsid w:val="00E11EC3"/>
    <w:rsid w:val="00E647D1"/>
    <w:rsid w:val="00E679E2"/>
    <w:rsid w:val="00E805F5"/>
    <w:rsid w:val="00E9208C"/>
    <w:rsid w:val="00EA177B"/>
    <w:rsid w:val="00EB525C"/>
    <w:rsid w:val="00EC1912"/>
    <w:rsid w:val="00EC4594"/>
    <w:rsid w:val="00EE7C60"/>
    <w:rsid w:val="00F03E6E"/>
    <w:rsid w:val="00F175E1"/>
    <w:rsid w:val="00F97965"/>
    <w:rsid w:val="00FA54FC"/>
    <w:rsid w:val="00FD2338"/>
    <w:rsid w:val="00FE77EB"/>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B12B5"/>
  <w15:docId w15:val="{D37DC7F9-21A0-491C-9A5E-546C82D17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079"/>
  </w:style>
  <w:style w:type="paragraph" w:styleId="Heading1">
    <w:name w:val="heading 1"/>
    <w:basedOn w:val="Normal"/>
    <w:next w:val="Normal"/>
    <w:link w:val="Heading1Char"/>
    <w:uiPriority w:val="9"/>
    <w:qFormat/>
    <w:rsid w:val="001C65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7F88"/>
    <w:pPr>
      <w:widowControl w:val="0"/>
      <w:autoSpaceDE w:val="0"/>
      <w:autoSpaceDN w:val="0"/>
      <w:spacing w:before="89" w:after="0" w:line="240" w:lineRule="auto"/>
      <w:ind w:left="800"/>
      <w:outlineLvl w:val="1"/>
    </w:pPr>
    <w:rPr>
      <w:rFonts w:ascii="Times New Roman" w:eastAsia="Times New Roman" w:hAnsi="Times New Roman" w:cs="Times New Roman"/>
      <w:b/>
      <w:bCs/>
      <w:sz w:val="28"/>
      <w:szCs w:val="28"/>
      <w:lang w:bidi="en-US"/>
    </w:rPr>
  </w:style>
  <w:style w:type="paragraph" w:styleId="Heading3">
    <w:name w:val="heading 3"/>
    <w:basedOn w:val="Normal"/>
    <w:next w:val="Normal"/>
    <w:link w:val="Heading3Char"/>
    <w:uiPriority w:val="9"/>
    <w:unhideWhenUsed/>
    <w:qFormat/>
    <w:rsid w:val="00AD7F88"/>
    <w:pPr>
      <w:widowControl w:val="0"/>
      <w:autoSpaceDE w:val="0"/>
      <w:autoSpaceDN w:val="0"/>
      <w:spacing w:after="0" w:line="240" w:lineRule="auto"/>
      <w:ind w:left="800" w:right="1373"/>
      <w:jc w:val="center"/>
      <w:outlineLvl w:val="2"/>
    </w:pPr>
    <w:rPr>
      <w:rFonts w:ascii="Times New Roman" w:eastAsia="Times New Roman" w:hAnsi="Times New Roman" w:cs="Times New Roman"/>
      <w:b/>
      <w:bCs/>
      <w:sz w:val="24"/>
      <w:szCs w:val="24"/>
      <w:lang w:bidi="en-US"/>
    </w:rPr>
  </w:style>
  <w:style w:type="paragraph" w:styleId="Heading4">
    <w:name w:val="heading 4"/>
    <w:basedOn w:val="Normal"/>
    <w:next w:val="Normal"/>
    <w:link w:val="Heading4Char"/>
    <w:uiPriority w:val="9"/>
    <w:semiHidden/>
    <w:unhideWhenUsed/>
    <w:qFormat/>
    <w:rsid w:val="00414E7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unhideWhenUsed/>
    <w:qFormat/>
    <w:rsid w:val="001C65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C657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6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6F0"/>
    <w:rPr>
      <w:rFonts w:ascii="Tahoma" w:hAnsi="Tahoma" w:cs="Tahoma"/>
      <w:sz w:val="16"/>
      <w:szCs w:val="16"/>
    </w:rPr>
  </w:style>
  <w:style w:type="paragraph" w:styleId="ListParagraph">
    <w:name w:val="List Paragraph"/>
    <w:basedOn w:val="Normal"/>
    <w:uiPriority w:val="1"/>
    <w:qFormat/>
    <w:rsid w:val="006C447E"/>
    <w:pPr>
      <w:ind w:left="720"/>
      <w:contextualSpacing/>
    </w:pPr>
  </w:style>
  <w:style w:type="paragraph" w:customStyle="1" w:styleId="Standard">
    <w:name w:val="Standard"/>
    <w:rsid w:val="006C447E"/>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Title">
    <w:name w:val="Title"/>
    <w:basedOn w:val="Normal"/>
    <w:link w:val="TitleChar"/>
    <w:qFormat/>
    <w:rsid w:val="00E679E2"/>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E679E2"/>
    <w:rPr>
      <w:rFonts w:ascii="Times New Roman" w:eastAsia="Times New Roman" w:hAnsi="Times New Roman" w:cs="Times New Roman"/>
      <w:b/>
      <w:bCs/>
      <w:sz w:val="40"/>
      <w:szCs w:val="24"/>
      <w:u w:val="single"/>
    </w:rPr>
  </w:style>
  <w:style w:type="character" w:styleId="Hyperlink">
    <w:name w:val="Hyperlink"/>
    <w:basedOn w:val="DefaultParagraphFont"/>
    <w:uiPriority w:val="99"/>
    <w:unhideWhenUsed/>
    <w:rsid w:val="009E1382"/>
    <w:rPr>
      <w:color w:val="0000FF"/>
      <w:u w:val="single"/>
    </w:rPr>
  </w:style>
  <w:style w:type="character" w:styleId="Emphasis">
    <w:name w:val="Emphasis"/>
    <w:basedOn w:val="DefaultParagraphFont"/>
    <w:uiPriority w:val="20"/>
    <w:qFormat/>
    <w:rsid w:val="009E1382"/>
    <w:rPr>
      <w:i/>
      <w:iCs/>
    </w:rPr>
  </w:style>
  <w:style w:type="character" w:customStyle="1" w:styleId="Heading2Char">
    <w:name w:val="Heading 2 Char"/>
    <w:basedOn w:val="DefaultParagraphFont"/>
    <w:link w:val="Heading2"/>
    <w:uiPriority w:val="9"/>
    <w:qFormat/>
    <w:rsid w:val="00AD7F88"/>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qFormat/>
    <w:rsid w:val="00AD7F88"/>
    <w:rPr>
      <w:rFonts w:ascii="Times New Roman" w:eastAsia="Times New Roman" w:hAnsi="Times New Roman" w:cs="Times New Roman"/>
      <w:b/>
      <w:bCs/>
      <w:sz w:val="24"/>
      <w:szCs w:val="24"/>
      <w:lang w:bidi="en-US"/>
    </w:rPr>
  </w:style>
  <w:style w:type="paragraph" w:styleId="BodyTextIndent">
    <w:name w:val="Body Text Indent"/>
    <w:basedOn w:val="Normal"/>
    <w:link w:val="BodyTextIndentChar"/>
    <w:uiPriority w:val="99"/>
    <w:rsid w:val="00AD7F88"/>
    <w:pPr>
      <w:widowControl w:val="0"/>
      <w:autoSpaceDE w:val="0"/>
      <w:autoSpaceDN w:val="0"/>
      <w:spacing w:after="120" w:line="240" w:lineRule="auto"/>
      <w:ind w:left="360"/>
    </w:pPr>
    <w:rPr>
      <w:rFonts w:ascii="Times New Roman" w:eastAsia="Times New Roman" w:hAnsi="Times New Roman" w:cs="Times New Roman"/>
      <w:lang w:bidi="en-US"/>
    </w:rPr>
  </w:style>
  <w:style w:type="character" w:customStyle="1" w:styleId="BodyTextIndentChar">
    <w:name w:val="Body Text Indent Char"/>
    <w:basedOn w:val="DefaultParagraphFont"/>
    <w:link w:val="BodyTextIndent"/>
    <w:uiPriority w:val="99"/>
    <w:qFormat/>
    <w:rsid w:val="00AD7F88"/>
    <w:rPr>
      <w:rFonts w:ascii="Times New Roman" w:eastAsia="Times New Roman" w:hAnsi="Times New Roman" w:cs="Times New Roman"/>
      <w:lang w:bidi="en-US"/>
    </w:rPr>
  </w:style>
  <w:style w:type="paragraph" w:styleId="BodyTextIndent3">
    <w:name w:val="Body Text Indent 3"/>
    <w:basedOn w:val="Normal"/>
    <w:link w:val="BodyTextIndent3Char"/>
    <w:uiPriority w:val="99"/>
    <w:qFormat/>
    <w:rsid w:val="00AD7F88"/>
    <w:pPr>
      <w:widowControl w:val="0"/>
      <w:autoSpaceDE w:val="0"/>
      <w:autoSpaceDN w:val="0"/>
      <w:spacing w:after="120" w:line="240" w:lineRule="auto"/>
      <w:ind w:left="360"/>
    </w:pPr>
    <w:rPr>
      <w:rFonts w:ascii="Times New Roman" w:eastAsia="Times New Roman" w:hAnsi="Times New Roman" w:cs="Times New Roman"/>
      <w:sz w:val="16"/>
      <w:szCs w:val="16"/>
      <w:lang w:bidi="en-US"/>
    </w:rPr>
  </w:style>
  <w:style w:type="character" w:customStyle="1" w:styleId="BodyTextIndent3Char">
    <w:name w:val="Body Text Indent 3 Char"/>
    <w:basedOn w:val="DefaultParagraphFont"/>
    <w:link w:val="BodyTextIndent3"/>
    <w:uiPriority w:val="99"/>
    <w:rsid w:val="00AD7F88"/>
    <w:rPr>
      <w:rFonts w:ascii="Times New Roman" w:eastAsia="Times New Roman" w:hAnsi="Times New Roman" w:cs="Times New Roman"/>
      <w:sz w:val="16"/>
      <w:szCs w:val="16"/>
      <w:lang w:bidi="en-US"/>
    </w:rPr>
  </w:style>
  <w:style w:type="paragraph" w:styleId="NormalWeb">
    <w:name w:val="Normal (Web)"/>
    <w:basedOn w:val="Normal"/>
    <w:uiPriority w:val="99"/>
    <w:qFormat/>
    <w:rsid w:val="00AD7F88"/>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Strong">
    <w:name w:val="Strong"/>
    <w:basedOn w:val="DefaultParagraphFont"/>
    <w:uiPriority w:val="22"/>
    <w:qFormat/>
    <w:rsid w:val="00AD7F88"/>
    <w:rPr>
      <w:b/>
      <w:bCs/>
    </w:rPr>
  </w:style>
  <w:style w:type="character" w:customStyle="1" w:styleId="Heading1Char">
    <w:name w:val="Heading 1 Char"/>
    <w:basedOn w:val="DefaultParagraphFont"/>
    <w:link w:val="Heading1"/>
    <w:uiPriority w:val="9"/>
    <w:rsid w:val="001C657E"/>
    <w:rPr>
      <w:rFonts w:asciiTheme="majorHAnsi" w:eastAsiaTheme="majorEastAsia" w:hAnsiTheme="majorHAnsi" w:cstheme="majorBidi"/>
      <w:b/>
      <w:bCs/>
      <w:color w:val="365F91" w:themeColor="accent1" w:themeShade="BF"/>
      <w:sz w:val="28"/>
      <w:szCs w:val="28"/>
    </w:rPr>
  </w:style>
  <w:style w:type="character" w:customStyle="1" w:styleId="Heading7Char">
    <w:name w:val="Heading 7 Char"/>
    <w:basedOn w:val="DefaultParagraphFont"/>
    <w:link w:val="Heading7"/>
    <w:uiPriority w:val="9"/>
    <w:rsid w:val="001C65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C657E"/>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unhideWhenUsed/>
    <w:rsid w:val="001C657E"/>
    <w:pPr>
      <w:spacing w:after="120"/>
    </w:pPr>
  </w:style>
  <w:style w:type="character" w:customStyle="1" w:styleId="BodyTextChar">
    <w:name w:val="Body Text Char"/>
    <w:basedOn w:val="DefaultParagraphFont"/>
    <w:link w:val="BodyText"/>
    <w:uiPriority w:val="99"/>
    <w:rsid w:val="001C657E"/>
  </w:style>
  <w:style w:type="paragraph" w:customStyle="1" w:styleId="p">
    <w:name w:val="p"/>
    <w:basedOn w:val="Normal"/>
    <w:rsid w:val="009C2C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ement-citation">
    <w:name w:val="element-citation"/>
    <w:basedOn w:val="DefaultParagraphFont"/>
    <w:rsid w:val="00AF049D"/>
  </w:style>
  <w:style w:type="character" w:customStyle="1" w:styleId="ref-journal">
    <w:name w:val="ref-journal"/>
    <w:basedOn w:val="DefaultParagraphFont"/>
    <w:rsid w:val="00AF049D"/>
  </w:style>
  <w:style w:type="character" w:customStyle="1" w:styleId="ref-vol">
    <w:name w:val="ref-vol"/>
    <w:basedOn w:val="DefaultParagraphFont"/>
    <w:rsid w:val="00AF049D"/>
  </w:style>
  <w:style w:type="character" w:customStyle="1" w:styleId="nowrap">
    <w:name w:val="nowrap"/>
    <w:basedOn w:val="DefaultParagraphFont"/>
    <w:rsid w:val="00AF049D"/>
  </w:style>
  <w:style w:type="character" w:customStyle="1" w:styleId="Heading4Char">
    <w:name w:val="Heading 4 Char"/>
    <w:basedOn w:val="DefaultParagraphFont"/>
    <w:link w:val="Heading4"/>
    <w:uiPriority w:val="9"/>
    <w:semiHidden/>
    <w:rsid w:val="00414E78"/>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semiHidden/>
    <w:unhideWhenUsed/>
    <w:rsid w:val="00414E78"/>
    <w:pPr>
      <w:spacing w:after="120" w:line="480" w:lineRule="auto"/>
    </w:pPr>
  </w:style>
  <w:style w:type="character" w:customStyle="1" w:styleId="BodyText2Char">
    <w:name w:val="Body Text 2 Char"/>
    <w:basedOn w:val="DefaultParagraphFont"/>
    <w:link w:val="BodyText2"/>
    <w:uiPriority w:val="99"/>
    <w:semiHidden/>
    <w:rsid w:val="00414E78"/>
  </w:style>
  <w:style w:type="character" w:customStyle="1" w:styleId="doc">
    <w:name w:val="doc"/>
    <w:rsid w:val="00414E78"/>
  </w:style>
  <w:style w:type="character" w:customStyle="1" w:styleId="pre">
    <w:name w:val="pre"/>
    <w:rsid w:val="00414E78"/>
  </w:style>
  <w:style w:type="paragraph" w:styleId="Header">
    <w:name w:val="header"/>
    <w:basedOn w:val="Normal"/>
    <w:link w:val="HeaderChar"/>
    <w:semiHidden/>
    <w:rsid w:val="00414E78"/>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semiHidden/>
    <w:rsid w:val="00414E78"/>
    <w:rPr>
      <w:rFonts w:ascii="Times New Roman" w:eastAsia="Times New Roman" w:hAnsi="Times New Roman" w:cs="Times New Roman"/>
      <w:sz w:val="20"/>
      <w:szCs w:val="20"/>
    </w:rPr>
  </w:style>
  <w:style w:type="character" w:customStyle="1" w:styleId="ff1">
    <w:name w:val="ff1"/>
    <w:basedOn w:val="DefaultParagraphFont"/>
    <w:rsid w:val="009C1FCA"/>
  </w:style>
  <w:style w:type="character" w:customStyle="1" w:styleId="a">
    <w:name w:val="_"/>
    <w:basedOn w:val="DefaultParagraphFont"/>
    <w:rsid w:val="009C1FCA"/>
  </w:style>
  <w:style w:type="character" w:customStyle="1" w:styleId="UnresolvedMention1">
    <w:name w:val="Unresolved Mention1"/>
    <w:basedOn w:val="DefaultParagraphFont"/>
    <w:uiPriority w:val="99"/>
    <w:semiHidden/>
    <w:unhideWhenUsed/>
    <w:rsid w:val="008759BD"/>
    <w:rPr>
      <w:color w:val="605E5C"/>
      <w:shd w:val="clear" w:color="auto" w:fill="E1DFDD"/>
    </w:rPr>
  </w:style>
  <w:style w:type="paragraph" w:styleId="NoSpacing">
    <w:name w:val="No Spacing"/>
    <w:uiPriority w:val="1"/>
    <w:qFormat/>
    <w:rsid w:val="00F97965"/>
    <w:pPr>
      <w:spacing w:after="0" w:line="240" w:lineRule="auto"/>
    </w:pPr>
  </w:style>
  <w:style w:type="paragraph" w:styleId="Footer">
    <w:name w:val="footer"/>
    <w:basedOn w:val="Normal"/>
    <w:link w:val="FooterChar"/>
    <w:uiPriority w:val="99"/>
    <w:semiHidden/>
    <w:unhideWhenUsed/>
    <w:rsid w:val="0017488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74887"/>
  </w:style>
  <w:style w:type="character" w:customStyle="1" w:styleId="ff6">
    <w:name w:val="ff6"/>
    <w:basedOn w:val="DefaultParagraphFont"/>
    <w:rsid w:val="00E805F5"/>
  </w:style>
  <w:style w:type="character" w:customStyle="1" w:styleId="ls55">
    <w:name w:val="ls55"/>
    <w:basedOn w:val="DefaultParagraphFont"/>
    <w:rsid w:val="00E805F5"/>
  </w:style>
  <w:style w:type="character" w:customStyle="1" w:styleId="ff2">
    <w:name w:val="ff2"/>
    <w:basedOn w:val="DefaultParagraphFont"/>
    <w:rsid w:val="00E805F5"/>
  </w:style>
  <w:style w:type="character" w:customStyle="1" w:styleId="ls3e">
    <w:name w:val="ls3e"/>
    <w:basedOn w:val="DefaultParagraphFont"/>
    <w:rsid w:val="00E805F5"/>
  </w:style>
  <w:style w:type="character" w:styleId="FollowedHyperlink">
    <w:name w:val="FollowedHyperlink"/>
    <w:basedOn w:val="DefaultParagraphFont"/>
    <w:uiPriority w:val="99"/>
    <w:semiHidden/>
    <w:unhideWhenUsed/>
    <w:rsid w:val="00202793"/>
    <w:rPr>
      <w:color w:val="800080" w:themeColor="followedHyperlink"/>
      <w:u w:val="single"/>
    </w:rPr>
  </w:style>
  <w:style w:type="character" w:customStyle="1" w:styleId="ff5">
    <w:name w:val="ff5"/>
    <w:basedOn w:val="DefaultParagraphFont"/>
    <w:rsid w:val="006E6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61206">
      <w:bodyDiv w:val="1"/>
      <w:marLeft w:val="0"/>
      <w:marRight w:val="0"/>
      <w:marTop w:val="0"/>
      <w:marBottom w:val="0"/>
      <w:divBdr>
        <w:top w:val="none" w:sz="0" w:space="0" w:color="auto"/>
        <w:left w:val="none" w:sz="0" w:space="0" w:color="auto"/>
        <w:bottom w:val="none" w:sz="0" w:space="0" w:color="auto"/>
        <w:right w:val="none" w:sz="0" w:space="0" w:color="auto"/>
      </w:divBdr>
    </w:div>
    <w:div w:id="148251657">
      <w:bodyDiv w:val="1"/>
      <w:marLeft w:val="0"/>
      <w:marRight w:val="0"/>
      <w:marTop w:val="0"/>
      <w:marBottom w:val="0"/>
      <w:divBdr>
        <w:top w:val="none" w:sz="0" w:space="0" w:color="auto"/>
        <w:left w:val="none" w:sz="0" w:space="0" w:color="auto"/>
        <w:bottom w:val="none" w:sz="0" w:space="0" w:color="auto"/>
        <w:right w:val="none" w:sz="0" w:space="0" w:color="auto"/>
      </w:divBdr>
      <w:divsChild>
        <w:div w:id="1883904233">
          <w:marLeft w:val="0"/>
          <w:marRight w:val="0"/>
          <w:marTop w:val="0"/>
          <w:marBottom w:val="0"/>
          <w:divBdr>
            <w:top w:val="none" w:sz="0" w:space="0" w:color="auto"/>
            <w:left w:val="none" w:sz="0" w:space="0" w:color="auto"/>
            <w:bottom w:val="none" w:sz="0" w:space="0" w:color="auto"/>
            <w:right w:val="none" w:sz="0" w:space="0" w:color="auto"/>
          </w:divBdr>
        </w:div>
        <w:div w:id="563444076">
          <w:marLeft w:val="0"/>
          <w:marRight w:val="0"/>
          <w:marTop w:val="0"/>
          <w:marBottom w:val="0"/>
          <w:divBdr>
            <w:top w:val="none" w:sz="0" w:space="0" w:color="auto"/>
            <w:left w:val="none" w:sz="0" w:space="0" w:color="auto"/>
            <w:bottom w:val="none" w:sz="0" w:space="0" w:color="auto"/>
            <w:right w:val="none" w:sz="0" w:space="0" w:color="auto"/>
          </w:divBdr>
        </w:div>
        <w:div w:id="1065182164">
          <w:marLeft w:val="0"/>
          <w:marRight w:val="0"/>
          <w:marTop w:val="0"/>
          <w:marBottom w:val="0"/>
          <w:divBdr>
            <w:top w:val="none" w:sz="0" w:space="0" w:color="auto"/>
            <w:left w:val="none" w:sz="0" w:space="0" w:color="auto"/>
            <w:bottom w:val="none" w:sz="0" w:space="0" w:color="auto"/>
            <w:right w:val="none" w:sz="0" w:space="0" w:color="auto"/>
          </w:divBdr>
        </w:div>
        <w:div w:id="1914509095">
          <w:marLeft w:val="0"/>
          <w:marRight w:val="0"/>
          <w:marTop w:val="0"/>
          <w:marBottom w:val="0"/>
          <w:divBdr>
            <w:top w:val="none" w:sz="0" w:space="0" w:color="auto"/>
            <w:left w:val="none" w:sz="0" w:space="0" w:color="auto"/>
            <w:bottom w:val="none" w:sz="0" w:space="0" w:color="auto"/>
            <w:right w:val="none" w:sz="0" w:space="0" w:color="auto"/>
          </w:divBdr>
        </w:div>
        <w:div w:id="1380669801">
          <w:marLeft w:val="0"/>
          <w:marRight w:val="0"/>
          <w:marTop w:val="0"/>
          <w:marBottom w:val="0"/>
          <w:divBdr>
            <w:top w:val="none" w:sz="0" w:space="0" w:color="auto"/>
            <w:left w:val="none" w:sz="0" w:space="0" w:color="auto"/>
            <w:bottom w:val="none" w:sz="0" w:space="0" w:color="auto"/>
            <w:right w:val="none" w:sz="0" w:space="0" w:color="auto"/>
          </w:divBdr>
        </w:div>
        <w:div w:id="1011835391">
          <w:marLeft w:val="0"/>
          <w:marRight w:val="0"/>
          <w:marTop w:val="0"/>
          <w:marBottom w:val="0"/>
          <w:divBdr>
            <w:top w:val="none" w:sz="0" w:space="0" w:color="auto"/>
            <w:left w:val="none" w:sz="0" w:space="0" w:color="auto"/>
            <w:bottom w:val="none" w:sz="0" w:space="0" w:color="auto"/>
            <w:right w:val="none" w:sz="0" w:space="0" w:color="auto"/>
          </w:divBdr>
        </w:div>
        <w:div w:id="569080340">
          <w:marLeft w:val="0"/>
          <w:marRight w:val="0"/>
          <w:marTop w:val="0"/>
          <w:marBottom w:val="0"/>
          <w:divBdr>
            <w:top w:val="none" w:sz="0" w:space="0" w:color="auto"/>
            <w:left w:val="none" w:sz="0" w:space="0" w:color="auto"/>
            <w:bottom w:val="none" w:sz="0" w:space="0" w:color="auto"/>
            <w:right w:val="none" w:sz="0" w:space="0" w:color="auto"/>
          </w:divBdr>
        </w:div>
        <w:div w:id="67964244">
          <w:marLeft w:val="0"/>
          <w:marRight w:val="0"/>
          <w:marTop w:val="0"/>
          <w:marBottom w:val="0"/>
          <w:divBdr>
            <w:top w:val="none" w:sz="0" w:space="0" w:color="auto"/>
            <w:left w:val="none" w:sz="0" w:space="0" w:color="auto"/>
            <w:bottom w:val="none" w:sz="0" w:space="0" w:color="auto"/>
            <w:right w:val="none" w:sz="0" w:space="0" w:color="auto"/>
          </w:divBdr>
        </w:div>
        <w:div w:id="1592079495">
          <w:marLeft w:val="0"/>
          <w:marRight w:val="0"/>
          <w:marTop w:val="0"/>
          <w:marBottom w:val="0"/>
          <w:divBdr>
            <w:top w:val="none" w:sz="0" w:space="0" w:color="auto"/>
            <w:left w:val="none" w:sz="0" w:space="0" w:color="auto"/>
            <w:bottom w:val="none" w:sz="0" w:space="0" w:color="auto"/>
            <w:right w:val="none" w:sz="0" w:space="0" w:color="auto"/>
          </w:divBdr>
        </w:div>
        <w:div w:id="1115756270">
          <w:marLeft w:val="0"/>
          <w:marRight w:val="0"/>
          <w:marTop w:val="0"/>
          <w:marBottom w:val="0"/>
          <w:divBdr>
            <w:top w:val="none" w:sz="0" w:space="0" w:color="auto"/>
            <w:left w:val="none" w:sz="0" w:space="0" w:color="auto"/>
            <w:bottom w:val="none" w:sz="0" w:space="0" w:color="auto"/>
            <w:right w:val="none" w:sz="0" w:space="0" w:color="auto"/>
          </w:divBdr>
        </w:div>
        <w:div w:id="1225751554">
          <w:marLeft w:val="0"/>
          <w:marRight w:val="0"/>
          <w:marTop w:val="0"/>
          <w:marBottom w:val="0"/>
          <w:divBdr>
            <w:top w:val="none" w:sz="0" w:space="0" w:color="auto"/>
            <w:left w:val="none" w:sz="0" w:space="0" w:color="auto"/>
            <w:bottom w:val="none" w:sz="0" w:space="0" w:color="auto"/>
            <w:right w:val="none" w:sz="0" w:space="0" w:color="auto"/>
          </w:divBdr>
        </w:div>
        <w:div w:id="304549327">
          <w:marLeft w:val="0"/>
          <w:marRight w:val="0"/>
          <w:marTop w:val="0"/>
          <w:marBottom w:val="0"/>
          <w:divBdr>
            <w:top w:val="none" w:sz="0" w:space="0" w:color="auto"/>
            <w:left w:val="none" w:sz="0" w:space="0" w:color="auto"/>
            <w:bottom w:val="none" w:sz="0" w:space="0" w:color="auto"/>
            <w:right w:val="none" w:sz="0" w:space="0" w:color="auto"/>
          </w:divBdr>
        </w:div>
        <w:div w:id="1273705562">
          <w:marLeft w:val="0"/>
          <w:marRight w:val="0"/>
          <w:marTop w:val="0"/>
          <w:marBottom w:val="0"/>
          <w:divBdr>
            <w:top w:val="none" w:sz="0" w:space="0" w:color="auto"/>
            <w:left w:val="none" w:sz="0" w:space="0" w:color="auto"/>
            <w:bottom w:val="none" w:sz="0" w:space="0" w:color="auto"/>
            <w:right w:val="none" w:sz="0" w:space="0" w:color="auto"/>
          </w:divBdr>
        </w:div>
        <w:div w:id="1746802558">
          <w:marLeft w:val="0"/>
          <w:marRight w:val="0"/>
          <w:marTop w:val="0"/>
          <w:marBottom w:val="0"/>
          <w:divBdr>
            <w:top w:val="none" w:sz="0" w:space="0" w:color="auto"/>
            <w:left w:val="none" w:sz="0" w:space="0" w:color="auto"/>
            <w:bottom w:val="none" w:sz="0" w:space="0" w:color="auto"/>
            <w:right w:val="none" w:sz="0" w:space="0" w:color="auto"/>
          </w:divBdr>
        </w:div>
        <w:div w:id="1283808053">
          <w:marLeft w:val="0"/>
          <w:marRight w:val="0"/>
          <w:marTop w:val="0"/>
          <w:marBottom w:val="0"/>
          <w:divBdr>
            <w:top w:val="none" w:sz="0" w:space="0" w:color="auto"/>
            <w:left w:val="none" w:sz="0" w:space="0" w:color="auto"/>
            <w:bottom w:val="none" w:sz="0" w:space="0" w:color="auto"/>
            <w:right w:val="none" w:sz="0" w:space="0" w:color="auto"/>
          </w:divBdr>
        </w:div>
        <w:div w:id="680741867">
          <w:marLeft w:val="0"/>
          <w:marRight w:val="0"/>
          <w:marTop w:val="0"/>
          <w:marBottom w:val="0"/>
          <w:divBdr>
            <w:top w:val="none" w:sz="0" w:space="0" w:color="auto"/>
            <w:left w:val="none" w:sz="0" w:space="0" w:color="auto"/>
            <w:bottom w:val="none" w:sz="0" w:space="0" w:color="auto"/>
            <w:right w:val="none" w:sz="0" w:space="0" w:color="auto"/>
          </w:divBdr>
        </w:div>
      </w:divsChild>
    </w:div>
    <w:div w:id="202137554">
      <w:bodyDiv w:val="1"/>
      <w:marLeft w:val="0"/>
      <w:marRight w:val="0"/>
      <w:marTop w:val="0"/>
      <w:marBottom w:val="0"/>
      <w:divBdr>
        <w:top w:val="none" w:sz="0" w:space="0" w:color="auto"/>
        <w:left w:val="none" w:sz="0" w:space="0" w:color="auto"/>
        <w:bottom w:val="none" w:sz="0" w:space="0" w:color="auto"/>
        <w:right w:val="none" w:sz="0" w:space="0" w:color="auto"/>
      </w:divBdr>
      <w:divsChild>
        <w:div w:id="962880227">
          <w:marLeft w:val="0"/>
          <w:marRight w:val="0"/>
          <w:marTop w:val="0"/>
          <w:marBottom w:val="0"/>
          <w:divBdr>
            <w:top w:val="none" w:sz="0" w:space="0" w:color="auto"/>
            <w:left w:val="none" w:sz="0" w:space="0" w:color="auto"/>
            <w:bottom w:val="none" w:sz="0" w:space="0" w:color="auto"/>
            <w:right w:val="none" w:sz="0" w:space="0" w:color="auto"/>
          </w:divBdr>
        </w:div>
        <w:div w:id="966858939">
          <w:marLeft w:val="0"/>
          <w:marRight w:val="0"/>
          <w:marTop w:val="0"/>
          <w:marBottom w:val="0"/>
          <w:divBdr>
            <w:top w:val="none" w:sz="0" w:space="0" w:color="auto"/>
            <w:left w:val="none" w:sz="0" w:space="0" w:color="auto"/>
            <w:bottom w:val="none" w:sz="0" w:space="0" w:color="auto"/>
            <w:right w:val="none" w:sz="0" w:space="0" w:color="auto"/>
          </w:divBdr>
        </w:div>
        <w:div w:id="1171603712">
          <w:marLeft w:val="0"/>
          <w:marRight w:val="0"/>
          <w:marTop w:val="0"/>
          <w:marBottom w:val="0"/>
          <w:divBdr>
            <w:top w:val="none" w:sz="0" w:space="0" w:color="auto"/>
            <w:left w:val="none" w:sz="0" w:space="0" w:color="auto"/>
            <w:bottom w:val="none" w:sz="0" w:space="0" w:color="auto"/>
            <w:right w:val="none" w:sz="0" w:space="0" w:color="auto"/>
          </w:divBdr>
        </w:div>
        <w:div w:id="810099625">
          <w:marLeft w:val="0"/>
          <w:marRight w:val="0"/>
          <w:marTop w:val="0"/>
          <w:marBottom w:val="0"/>
          <w:divBdr>
            <w:top w:val="none" w:sz="0" w:space="0" w:color="auto"/>
            <w:left w:val="none" w:sz="0" w:space="0" w:color="auto"/>
            <w:bottom w:val="none" w:sz="0" w:space="0" w:color="auto"/>
            <w:right w:val="none" w:sz="0" w:space="0" w:color="auto"/>
          </w:divBdr>
        </w:div>
      </w:divsChild>
    </w:div>
    <w:div w:id="222912926">
      <w:bodyDiv w:val="1"/>
      <w:marLeft w:val="0"/>
      <w:marRight w:val="0"/>
      <w:marTop w:val="0"/>
      <w:marBottom w:val="0"/>
      <w:divBdr>
        <w:top w:val="none" w:sz="0" w:space="0" w:color="auto"/>
        <w:left w:val="none" w:sz="0" w:space="0" w:color="auto"/>
        <w:bottom w:val="none" w:sz="0" w:space="0" w:color="auto"/>
        <w:right w:val="none" w:sz="0" w:space="0" w:color="auto"/>
      </w:divBdr>
    </w:div>
    <w:div w:id="249511721">
      <w:bodyDiv w:val="1"/>
      <w:marLeft w:val="0"/>
      <w:marRight w:val="0"/>
      <w:marTop w:val="0"/>
      <w:marBottom w:val="0"/>
      <w:divBdr>
        <w:top w:val="none" w:sz="0" w:space="0" w:color="auto"/>
        <w:left w:val="none" w:sz="0" w:space="0" w:color="auto"/>
        <w:bottom w:val="none" w:sz="0" w:space="0" w:color="auto"/>
        <w:right w:val="none" w:sz="0" w:space="0" w:color="auto"/>
      </w:divBdr>
    </w:div>
    <w:div w:id="346560235">
      <w:bodyDiv w:val="1"/>
      <w:marLeft w:val="0"/>
      <w:marRight w:val="0"/>
      <w:marTop w:val="0"/>
      <w:marBottom w:val="0"/>
      <w:divBdr>
        <w:top w:val="none" w:sz="0" w:space="0" w:color="auto"/>
        <w:left w:val="none" w:sz="0" w:space="0" w:color="auto"/>
        <w:bottom w:val="none" w:sz="0" w:space="0" w:color="auto"/>
        <w:right w:val="none" w:sz="0" w:space="0" w:color="auto"/>
      </w:divBdr>
    </w:div>
    <w:div w:id="388264837">
      <w:bodyDiv w:val="1"/>
      <w:marLeft w:val="0"/>
      <w:marRight w:val="0"/>
      <w:marTop w:val="0"/>
      <w:marBottom w:val="0"/>
      <w:divBdr>
        <w:top w:val="none" w:sz="0" w:space="0" w:color="auto"/>
        <w:left w:val="none" w:sz="0" w:space="0" w:color="auto"/>
        <w:bottom w:val="none" w:sz="0" w:space="0" w:color="auto"/>
        <w:right w:val="none" w:sz="0" w:space="0" w:color="auto"/>
      </w:divBdr>
    </w:div>
    <w:div w:id="494035495">
      <w:bodyDiv w:val="1"/>
      <w:marLeft w:val="0"/>
      <w:marRight w:val="0"/>
      <w:marTop w:val="0"/>
      <w:marBottom w:val="0"/>
      <w:divBdr>
        <w:top w:val="none" w:sz="0" w:space="0" w:color="auto"/>
        <w:left w:val="none" w:sz="0" w:space="0" w:color="auto"/>
        <w:bottom w:val="none" w:sz="0" w:space="0" w:color="auto"/>
        <w:right w:val="none" w:sz="0" w:space="0" w:color="auto"/>
      </w:divBdr>
    </w:div>
    <w:div w:id="501092595">
      <w:bodyDiv w:val="1"/>
      <w:marLeft w:val="0"/>
      <w:marRight w:val="0"/>
      <w:marTop w:val="0"/>
      <w:marBottom w:val="0"/>
      <w:divBdr>
        <w:top w:val="none" w:sz="0" w:space="0" w:color="auto"/>
        <w:left w:val="none" w:sz="0" w:space="0" w:color="auto"/>
        <w:bottom w:val="none" w:sz="0" w:space="0" w:color="auto"/>
        <w:right w:val="none" w:sz="0" w:space="0" w:color="auto"/>
      </w:divBdr>
    </w:div>
    <w:div w:id="577714862">
      <w:bodyDiv w:val="1"/>
      <w:marLeft w:val="0"/>
      <w:marRight w:val="0"/>
      <w:marTop w:val="0"/>
      <w:marBottom w:val="0"/>
      <w:divBdr>
        <w:top w:val="none" w:sz="0" w:space="0" w:color="auto"/>
        <w:left w:val="none" w:sz="0" w:space="0" w:color="auto"/>
        <w:bottom w:val="none" w:sz="0" w:space="0" w:color="auto"/>
        <w:right w:val="none" w:sz="0" w:space="0" w:color="auto"/>
      </w:divBdr>
      <w:divsChild>
        <w:div w:id="662588007">
          <w:marLeft w:val="0"/>
          <w:marRight w:val="0"/>
          <w:marTop w:val="0"/>
          <w:marBottom w:val="0"/>
          <w:divBdr>
            <w:top w:val="none" w:sz="0" w:space="0" w:color="auto"/>
            <w:left w:val="none" w:sz="0" w:space="0" w:color="auto"/>
            <w:bottom w:val="none" w:sz="0" w:space="0" w:color="auto"/>
            <w:right w:val="none" w:sz="0" w:space="0" w:color="auto"/>
          </w:divBdr>
          <w:divsChild>
            <w:div w:id="900941139">
              <w:marLeft w:val="0"/>
              <w:marRight w:val="0"/>
              <w:marTop w:val="0"/>
              <w:marBottom w:val="0"/>
              <w:divBdr>
                <w:top w:val="none" w:sz="0" w:space="0" w:color="auto"/>
                <w:left w:val="none" w:sz="0" w:space="0" w:color="auto"/>
                <w:bottom w:val="none" w:sz="0" w:space="0" w:color="auto"/>
                <w:right w:val="none" w:sz="0" w:space="0" w:color="auto"/>
              </w:divBdr>
              <w:divsChild>
                <w:div w:id="1474954068">
                  <w:marLeft w:val="0"/>
                  <w:marRight w:val="0"/>
                  <w:marTop w:val="0"/>
                  <w:marBottom w:val="0"/>
                  <w:divBdr>
                    <w:top w:val="none" w:sz="0" w:space="0" w:color="auto"/>
                    <w:left w:val="none" w:sz="0" w:space="0" w:color="auto"/>
                    <w:bottom w:val="none" w:sz="0" w:space="0" w:color="auto"/>
                    <w:right w:val="none" w:sz="0" w:space="0" w:color="auto"/>
                  </w:divBdr>
                  <w:divsChild>
                    <w:div w:id="2138907300">
                      <w:marLeft w:val="0"/>
                      <w:marRight w:val="0"/>
                      <w:marTop w:val="0"/>
                      <w:marBottom w:val="0"/>
                      <w:divBdr>
                        <w:top w:val="none" w:sz="0" w:space="0" w:color="auto"/>
                        <w:left w:val="none" w:sz="0" w:space="0" w:color="auto"/>
                        <w:bottom w:val="none" w:sz="0" w:space="0" w:color="auto"/>
                        <w:right w:val="none" w:sz="0" w:space="0" w:color="auto"/>
                      </w:divBdr>
                    </w:div>
                    <w:div w:id="1923292867">
                      <w:marLeft w:val="0"/>
                      <w:marRight w:val="0"/>
                      <w:marTop w:val="0"/>
                      <w:marBottom w:val="0"/>
                      <w:divBdr>
                        <w:top w:val="none" w:sz="0" w:space="0" w:color="auto"/>
                        <w:left w:val="none" w:sz="0" w:space="0" w:color="auto"/>
                        <w:bottom w:val="none" w:sz="0" w:space="0" w:color="auto"/>
                        <w:right w:val="none" w:sz="0" w:space="0" w:color="auto"/>
                      </w:divBdr>
                    </w:div>
                    <w:div w:id="626665817">
                      <w:marLeft w:val="0"/>
                      <w:marRight w:val="0"/>
                      <w:marTop w:val="0"/>
                      <w:marBottom w:val="0"/>
                      <w:divBdr>
                        <w:top w:val="none" w:sz="0" w:space="0" w:color="auto"/>
                        <w:left w:val="none" w:sz="0" w:space="0" w:color="auto"/>
                        <w:bottom w:val="none" w:sz="0" w:space="0" w:color="auto"/>
                        <w:right w:val="none" w:sz="0" w:space="0" w:color="auto"/>
                      </w:divBdr>
                    </w:div>
                    <w:div w:id="1082067985">
                      <w:marLeft w:val="0"/>
                      <w:marRight w:val="0"/>
                      <w:marTop w:val="0"/>
                      <w:marBottom w:val="0"/>
                      <w:divBdr>
                        <w:top w:val="none" w:sz="0" w:space="0" w:color="auto"/>
                        <w:left w:val="none" w:sz="0" w:space="0" w:color="auto"/>
                        <w:bottom w:val="none" w:sz="0" w:space="0" w:color="auto"/>
                        <w:right w:val="none" w:sz="0" w:space="0" w:color="auto"/>
                      </w:divBdr>
                    </w:div>
                    <w:div w:id="1735279391">
                      <w:marLeft w:val="0"/>
                      <w:marRight w:val="0"/>
                      <w:marTop w:val="0"/>
                      <w:marBottom w:val="0"/>
                      <w:divBdr>
                        <w:top w:val="none" w:sz="0" w:space="0" w:color="auto"/>
                        <w:left w:val="none" w:sz="0" w:space="0" w:color="auto"/>
                        <w:bottom w:val="none" w:sz="0" w:space="0" w:color="auto"/>
                        <w:right w:val="none" w:sz="0" w:space="0" w:color="auto"/>
                      </w:divBdr>
                    </w:div>
                    <w:div w:id="626744770">
                      <w:marLeft w:val="0"/>
                      <w:marRight w:val="0"/>
                      <w:marTop w:val="0"/>
                      <w:marBottom w:val="0"/>
                      <w:divBdr>
                        <w:top w:val="none" w:sz="0" w:space="0" w:color="auto"/>
                        <w:left w:val="none" w:sz="0" w:space="0" w:color="auto"/>
                        <w:bottom w:val="none" w:sz="0" w:space="0" w:color="auto"/>
                        <w:right w:val="none" w:sz="0" w:space="0" w:color="auto"/>
                      </w:divBdr>
                    </w:div>
                    <w:div w:id="1866862848">
                      <w:marLeft w:val="0"/>
                      <w:marRight w:val="0"/>
                      <w:marTop w:val="0"/>
                      <w:marBottom w:val="0"/>
                      <w:divBdr>
                        <w:top w:val="none" w:sz="0" w:space="0" w:color="auto"/>
                        <w:left w:val="none" w:sz="0" w:space="0" w:color="auto"/>
                        <w:bottom w:val="none" w:sz="0" w:space="0" w:color="auto"/>
                        <w:right w:val="none" w:sz="0" w:space="0" w:color="auto"/>
                      </w:divBdr>
                    </w:div>
                    <w:div w:id="1271932808">
                      <w:marLeft w:val="0"/>
                      <w:marRight w:val="0"/>
                      <w:marTop w:val="0"/>
                      <w:marBottom w:val="0"/>
                      <w:divBdr>
                        <w:top w:val="none" w:sz="0" w:space="0" w:color="auto"/>
                        <w:left w:val="none" w:sz="0" w:space="0" w:color="auto"/>
                        <w:bottom w:val="none" w:sz="0" w:space="0" w:color="auto"/>
                        <w:right w:val="none" w:sz="0" w:space="0" w:color="auto"/>
                      </w:divBdr>
                    </w:div>
                    <w:div w:id="310182298">
                      <w:marLeft w:val="0"/>
                      <w:marRight w:val="0"/>
                      <w:marTop w:val="0"/>
                      <w:marBottom w:val="0"/>
                      <w:divBdr>
                        <w:top w:val="none" w:sz="0" w:space="0" w:color="auto"/>
                        <w:left w:val="none" w:sz="0" w:space="0" w:color="auto"/>
                        <w:bottom w:val="none" w:sz="0" w:space="0" w:color="auto"/>
                        <w:right w:val="none" w:sz="0" w:space="0" w:color="auto"/>
                      </w:divBdr>
                    </w:div>
                    <w:div w:id="2036416237">
                      <w:marLeft w:val="0"/>
                      <w:marRight w:val="0"/>
                      <w:marTop w:val="0"/>
                      <w:marBottom w:val="0"/>
                      <w:divBdr>
                        <w:top w:val="none" w:sz="0" w:space="0" w:color="auto"/>
                        <w:left w:val="none" w:sz="0" w:space="0" w:color="auto"/>
                        <w:bottom w:val="none" w:sz="0" w:space="0" w:color="auto"/>
                        <w:right w:val="none" w:sz="0" w:space="0" w:color="auto"/>
                      </w:divBdr>
                    </w:div>
                    <w:div w:id="631784552">
                      <w:marLeft w:val="0"/>
                      <w:marRight w:val="0"/>
                      <w:marTop w:val="0"/>
                      <w:marBottom w:val="0"/>
                      <w:divBdr>
                        <w:top w:val="none" w:sz="0" w:space="0" w:color="auto"/>
                        <w:left w:val="none" w:sz="0" w:space="0" w:color="auto"/>
                        <w:bottom w:val="none" w:sz="0" w:space="0" w:color="auto"/>
                        <w:right w:val="none" w:sz="0" w:space="0" w:color="auto"/>
                      </w:divBdr>
                    </w:div>
                    <w:div w:id="1835761098">
                      <w:marLeft w:val="0"/>
                      <w:marRight w:val="0"/>
                      <w:marTop w:val="0"/>
                      <w:marBottom w:val="0"/>
                      <w:divBdr>
                        <w:top w:val="none" w:sz="0" w:space="0" w:color="auto"/>
                        <w:left w:val="none" w:sz="0" w:space="0" w:color="auto"/>
                        <w:bottom w:val="none" w:sz="0" w:space="0" w:color="auto"/>
                        <w:right w:val="none" w:sz="0" w:space="0" w:color="auto"/>
                      </w:divBdr>
                    </w:div>
                    <w:div w:id="1364984202">
                      <w:marLeft w:val="0"/>
                      <w:marRight w:val="0"/>
                      <w:marTop w:val="0"/>
                      <w:marBottom w:val="0"/>
                      <w:divBdr>
                        <w:top w:val="none" w:sz="0" w:space="0" w:color="auto"/>
                        <w:left w:val="none" w:sz="0" w:space="0" w:color="auto"/>
                        <w:bottom w:val="none" w:sz="0" w:space="0" w:color="auto"/>
                        <w:right w:val="none" w:sz="0" w:space="0" w:color="auto"/>
                      </w:divBdr>
                    </w:div>
                    <w:div w:id="258415317">
                      <w:marLeft w:val="0"/>
                      <w:marRight w:val="0"/>
                      <w:marTop w:val="0"/>
                      <w:marBottom w:val="0"/>
                      <w:divBdr>
                        <w:top w:val="none" w:sz="0" w:space="0" w:color="auto"/>
                        <w:left w:val="none" w:sz="0" w:space="0" w:color="auto"/>
                        <w:bottom w:val="none" w:sz="0" w:space="0" w:color="auto"/>
                        <w:right w:val="none" w:sz="0" w:space="0" w:color="auto"/>
                      </w:divBdr>
                    </w:div>
                    <w:div w:id="1648128052">
                      <w:marLeft w:val="0"/>
                      <w:marRight w:val="0"/>
                      <w:marTop w:val="0"/>
                      <w:marBottom w:val="0"/>
                      <w:divBdr>
                        <w:top w:val="none" w:sz="0" w:space="0" w:color="auto"/>
                        <w:left w:val="none" w:sz="0" w:space="0" w:color="auto"/>
                        <w:bottom w:val="none" w:sz="0" w:space="0" w:color="auto"/>
                        <w:right w:val="none" w:sz="0" w:space="0" w:color="auto"/>
                      </w:divBdr>
                    </w:div>
                    <w:div w:id="461650509">
                      <w:marLeft w:val="0"/>
                      <w:marRight w:val="0"/>
                      <w:marTop w:val="0"/>
                      <w:marBottom w:val="0"/>
                      <w:divBdr>
                        <w:top w:val="none" w:sz="0" w:space="0" w:color="auto"/>
                        <w:left w:val="none" w:sz="0" w:space="0" w:color="auto"/>
                        <w:bottom w:val="none" w:sz="0" w:space="0" w:color="auto"/>
                        <w:right w:val="none" w:sz="0" w:space="0" w:color="auto"/>
                      </w:divBdr>
                    </w:div>
                    <w:div w:id="999818934">
                      <w:marLeft w:val="0"/>
                      <w:marRight w:val="0"/>
                      <w:marTop w:val="0"/>
                      <w:marBottom w:val="0"/>
                      <w:divBdr>
                        <w:top w:val="none" w:sz="0" w:space="0" w:color="auto"/>
                        <w:left w:val="none" w:sz="0" w:space="0" w:color="auto"/>
                        <w:bottom w:val="none" w:sz="0" w:space="0" w:color="auto"/>
                        <w:right w:val="none" w:sz="0" w:space="0" w:color="auto"/>
                      </w:divBdr>
                    </w:div>
                    <w:div w:id="2028016143">
                      <w:marLeft w:val="0"/>
                      <w:marRight w:val="0"/>
                      <w:marTop w:val="0"/>
                      <w:marBottom w:val="0"/>
                      <w:divBdr>
                        <w:top w:val="none" w:sz="0" w:space="0" w:color="auto"/>
                        <w:left w:val="none" w:sz="0" w:space="0" w:color="auto"/>
                        <w:bottom w:val="none" w:sz="0" w:space="0" w:color="auto"/>
                        <w:right w:val="none" w:sz="0" w:space="0" w:color="auto"/>
                      </w:divBdr>
                    </w:div>
                    <w:div w:id="1525437820">
                      <w:marLeft w:val="0"/>
                      <w:marRight w:val="0"/>
                      <w:marTop w:val="0"/>
                      <w:marBottom w:val="0"/>
                      <w:divBdr>
                        <w:top w:val="none" w:sz="0" w:space="0" w:color="auto"/>
                        <w:left w:val="none" w:sz="0" w:space="0" w:color="auto"/>
                        <w:bottom w:val="none" w:sz="0" w:space="0" w:color="auto"/>
                        <w:right w:val="none" w:sz="0" w:space="0" w:color="auto"/>
                      </w:divBdr>
                    </w:div>
                    <w:div w:id="178933915">
                      <w:marLeft w:val="0"/>
                      <w:marRight w:val="0"/>
                      <w:marTop w:val="0"/>
                      <w:marBottom w:val="0"/>
                      <w:divBdr>
                        <w:top w:val="none" w:sz="0" w:space="0" w:color="auto"/>
                        <w:left w:val="none" w:sz="0" w:space="0" w:color="auto"/>
                        <w:bottom w:val="none" w:sz="0" w:space="0" w:color="auto"/>
                        <w:right w:val="none" w:sz="0" w:space="0" w:color="auto"/>
                      </w:divBdr>
                    </w:div>
                    <w:div w:id="1646742747">
                      <w:marLeft w:val="0"/>
                      <w:marRight w:val="0"/>
                      <w:marTop w:val="0"/>
                      <w:marBottom w:val="0"/>
                      <w:divBdr>
                        <w:top w:val="none" w:sz="0" w:space="0" w:color="auto"/>
                        <w:left w:val="none" w:sz="0" w:space="0" w:color="auto"/>
                        <w:bottom w:val="none" w:sz="0" w:space="0" w:color="auto"/>
                        <w:right w:val="none" w:sz="0" w:space="0" w:color="auto"/>
                      </w:divBdr>
                    </w:div>
                    <w:div w:id="332269812">
                      <w:marLeft w:val="0"/>
                      <w:marRight w:val="0"/>
                      <w:marTop w:val="0"/>
                      <w:marBottom w:val="0"/>
                      <w:divBdr>
                        <w:top w:val="none" w:sz="0" w:space="0" w:color="auto"/>
                        <w:left w:val="none" w:sz="0" w:space="0" w:color="auto"/>
                        <w:bottom w:val="none" w:sz="0" w:space="0" w:color="auto"/>
                        <w:right w:val="none" w:sz="0" w:space="0" w:color="auto"/>
                      </w:divBdr>
                    </w:div>
                    <w:div w:id="2064475527">
                      <w:marLeft w:val="0"/>
                      <w:marRight w:val="0"/>
                      <w:marTop w:val="0"/>
                      <w:marBottom w:val="0"/>
                      <w:divBdr>
                        <w:top w:val="none" w:sz="0" w:space="0" w:color="auto"/>
                        <w:left w:val="none" w:sz="0" w:space="0" w:color="auto"/>
                        <w:bottom w:val="none" w:sz="0" w:space="0" w:color="auto"/>
                        <w:right w:val="none" w:sz="0" w:space="0" w:color="auto"/>
                      </w:divBdr>
                    </w:div>
                    <w:div w:id="349256945">
                      <w:marLeft w:val="0"/>
                      <w:marRight w:val="0"/>
                      <w:marTop w:val="0"/>
                      <w:marBottom w:val="0"/>
                      <w:divBdr>
                        <w:top w:val="none" w:sz="0" w:space="0" w:color="auto"/>
                        <w:left w:val="none" w:sz="0" w:space="0" w:color="auto"/>
                        <w:bottom w:val="none" w:sz="0" w:space="0" w:color="auto"/>
                        <w:right w:val="none" w:sz="0" w:space="0" w:color="auto"/>
                      </w:divBdr>
                    </w:div>
                    <w:div w:id="175658348">
                      <w:marLeft w:val="0"/>
                      <w:marRight w:val="0"/>
                      <w:marTop w:val="0"/>
                      <w:marBottom w:val="0"/>
                      <w:divBdr>
                        <w:top w:val="none" w:sz="0" w:space="0" w:color="auto"/>
                        <w:left w:val="none" w:sz="0" w:space="0" w:color="auto"/>
                        <w:bottom w:val="none" w:sz="0" w:space="0" w:color="auto"/>
                        <w:right w:val="none" w:sz="0" w:space="0" w:color="auto"/>
                      </w:divBdr>
                    </w:div>
                    <w:div w:id="805468433">
                      <w:marLeft w:val="0"/>
                      <w:marRight w:val="0"/>
                      <w:marTop w:val="0"/>
                      <w:marBottom w:val="0"/>
                      <w:divBdr>
                        <w:top w:val="none" w:sz="0" w:space="0" w:color="auto"/>
                        <w:left w:val="none" w:sz="0" w:space="0" w:color="auto"/>
                        <w:bottom w:val="none" w:sz="0" w:space="0" w:color="auto"/>
                        <w:right w:val="none" w:sz="0" w:space="0" w:color="auto"/>
                      </w:divBdr>
                    </w:div>
                    <w:div w:id="722483289">
                      <w:marLeft w:val="0"/>
                      <w:marRight w:val="0"/>
                      <w:marTop w:val="0"/>
                      <w:marBottom w:val="0"/>
                      <w:divBdr>
                        <w:top w:val="none" w:sz="0" w:space="0" w:color="auto"/>
                        <w:left w:val="none" w:sz="0" w:space="0" w:color="auto"/>
                        <w:bottom w:val="none" w:sz="0" w:space="0" w:color="auto"/>
                        <w:right w:val="none" w:sz="0" w:space="0" w:color="auto"/>
                      </w:divBdr>
                    </w:div>
                    <w:div w:id="1186947016">
                      <w:marLeft w:val="0"/>
                      <w:marRight w:val="0"/>
                      <w:marTop w:val="0"/>
                      <w:marBottom w:val="0"/>
                      <w:divBdr>
                        <w:top w:val="none" w:sz="0" w:space="0" w:color="auto"/>
                        <w:left w:val="none" w:sz="0" w:space="0" w:color="auto"/>
                        <w:bottom w:val="none" w:sz="0" w:space="0" w:color="auto"/>
                        <w:right w:val="none" w:sz="0" w:space="0" w:color="auto"/>
                      </w:divBdr>
                    </w:div>
                    <w:div w:id="4097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17192">
          <w:marLeft w:val="0"/>
          <w:marRight w:val="0"/>
          <w:marTop w:val="0"/>
          <w:marBottom w:val="0"/>
          <w:divBdr>
            <w:top w:val="none" w:sz="0" w:space="0" w:color="auto"/>
            <w:left w:val="none" w:sz="0" w:space="0" w:color="auto"/>
            <w:bottom w:val="none" w:sz="0" w:space="0" w:color="auto"/>
            <w:right w:val="none" w:sz="0" w:space="0" w:color="auto"/>
          </w:divBdr>
          <w:divsChild>
            <w:div w:id="1882748562">
              <w:marLeft w:val="0"/>
              <w:marRight w:val="0"/>
              <w:marTop w:val="0"/>
              <w:marBottom w:val="0"/>
              <w:divBdr>
                <w:top w:val="none" w:sz="0" w:space="0" w:color="auto"/>
                <w:left w:val="none" w:sz="0" w:space="0" w:color="auto"/>
                <w:bottom w:val="none" w:sz="0" w:space="0" w:color="auto"/>
                <w:right w:val="none" w:sz="0" w:space="0" w:color="auto"/>
              </w:divBdr>
              <w:divsChild>
                <w:div w:id="522329543">
                  <w:marLeft w:val="0"/>
                  <w:marRight w:val="0"/>
                  <w:marTop w:val="0"/>
                  <w:marBottom w:val="0"/>
                  <w:divBdr>
                    <w:top w:val="none" w:sz="0" w:space="0" w:color="auto"/>
                    <w:left w:val="none" w:sz="0" w:space="0" w:color="auto"/>
                    <w:bottom w:val="none" w:sz="0" w:space="0" w:color="auto"/>
                    <w:right w:val="none" w:sz="0" w:space="0" w:color="auto"/>
                  </w:divBdr>
                  <w:divsChild>
                    <w:div w:id="2096898952">
                      <w:marLeft w:val="0"/>
                      <w:marRight w:val="0"/>
                      <w:marTop w:val="0"/>
                      <w:marBottom w:val="0"/>
                      <w:divBdr>
                        <w:top w:val="none" w:sz="0" w:space="0" w:color="auto"/>
                        <w:left w:val="none" w:sz="0" w:space="0" w:color="auto"/>
                        <w:bottom w:val="none" w:sz="0" w:space="0" w:color="auto"/>
                        <w:right w:val="none" w:sz="0" w:space="0" w:color="auto"/>
                      </w:divBdr>
                    </w:div>
                    <w:div w:id="1756902232">
                      <w:marLeft w:val="0"/>
                      <w:marRight w:val="0"/>
                      <w:marTop w:val="0"/>
                      <w:marBottom w:val="0"/>
                      <w:divBdr>
                        <w:top w:val="none" w:sz="0" w:space="0" w:color="auto"/>
                        <w:left w:val="none" w:sz="0" w:space="0" w:color="auto"/>
                        <w:bottom w:val="none" w:sz="0" w:space="0" w:color="auto"/>
                        <w:right w:val="none" w:sz="0" w:space="0" w:color="auto"/>
                      </w:divBdr>
                      <w:divsChild>
                        <w:div w:id="730226814">
                          <w:marLeft w:val="0"/>
                          <w:marRight w:val="0"/>
                          <w:marTop w:val="0"/>
                          <w:marBottom w:val="0"/>
                          <w:divBdr>
                            <w:top w:val="none" w:sz="0" w:space="0" w:color="auto"/>
                            <w:left w:val="none" w:sz="0" w:space="0" w:color="auto"/>
                            <w:bottom w:val="none" w:sz="0" w:space="0" w:color="auto"/>
                            <w:right w:val="none" w:sz="0" w:space="0" w:color="auto"/>
                          </w:divBdr>
                        </w:div>
                      </w:divsChild>
                    </w:div>
                    <w:div w:id="1338968848">
                      <w:marLeft w:val="0"/>
                      <w:marRight w:val="0"/>
                      <w:marTop w:val="0"/>
                      <w:marBottom w:val="0"/>
                      <w:divBdr>
                        <w:top w:val="none" w:sz="0" w:space="0" w:color="auto"/>
                        <w:left w:val="none" w:sz="0" w:space="0" w:color="auto"/>
                        <w:bottom w:val="none" w:sz="0" w:space="0" w:color="auto"/>
                        <w:right w:val="none" w:sz="0" w:space="0" w:color="auto"/>
                      </w:divBdr>
                    </w:div>
                    <w:div w:id="1833138684">
                      <w:marLeft w:val="0"/>
                      <w:marRight w:val="0"/>
                      <w:marTop w:val="0"/>
                      <w:marBottom w:val="0"/>
                      <w:divBdr>
                        <w:top w:val="none" w:sz="0" w:space="0" w:color="auto"/>
                        <w:left w:val="none" w:sz="0" w:space="0" w:color="auto"/>
                        <w:bottom w:val="none" w:sz="0" w:space="0" w:color="auto"/>
                        <w:right w:val="none" w:sz="0" w:space="0" w:color="auto"/>
                      </w:divBdr>
                    </w:div>
                    <w:div w:id="1641494762">
                      <w:marLeft w:val="0"/>
                      <w:marRight w:val="0"/>
                      <w:marTop w:val="0"/>
                      <w:marBottom w:val="0"/>
                      <w:divBdr>
                        <w:top w:val="none" w:sz="0" w:space="0" w:color="auto"/>
                        <w:left w:val="none" w:sz="0" w:space="0" w:color="auto"/>
                        <w:bottom w:val="none" w:sz="0" w:space="0" w:color="auto"/>
                        <w:right w:val="none" w:sz="0" w:space="0" w:color="auto"/>
                      </w:divBdr>
                    </w:div>
                    <w:div w:id="2087144709">
                      <w:marLeft w:val="0"/>
                      <w:marRight w:val="0"/>
                      <w:marTop w:val="0"/>
                      <w:marBottom w:val="0"/>
                      <w:divBdr>
                        <w:top w:val="none" w:sz="0" w:space="0" w:color="auto"/>
                        <w:left w:val="none" w:sz="0" w:space="0" w:color="auto"/>
                        <w:bottom w:val="none" w:sz="0" w:space="0" w:color="auto"/>
                        <w:right w:val="none" w:sz="0" w:space="0" w:color="auto"/>
                      </w:divBdr>
                    </w:div>
                    <w:div w:id="155788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063670">
      <w:bodyDiv w:val="1"/>
      <w:marLeft w:val="0"/>
      <w:marRight w:val="0"/>
      <w:marTop w:val="0"/>
      <w:marBottom w:val="0"/>
      <w:divBdr>
        <w:top w:val="none" w:sz="0" w:space="0" w:color="auto"/>
        <w:left w:val="none" w:sz="0" w:space="0" w:color="auto"/>
        <w:bottom w:val="none" w:sz="0" w:space="0" w:color="auto"/>
        <w:right w:val="none" w:sz="0" w:space="0" w:color="auto"/>
      </w:divBdr>
    </w:div>
    <w:div w:id="681005158">
      <w:bodyDiv w:val="1"/>
      <w:marLeft w:val="0"/>
      <w:marRight w:val="0"/>
      <w:marTop w:val="0"/>
      <w:marBottom w:val="0"/>
      <w:divBdr>
        <w:top w:val="none" w:sz="0" w:space="0" w:color="auto"/>
        <w:left w:val="none" w:sz="0" w:space="0" w:color="auto"/>
        <w:bottom w:val="none" w:sz="0" w:space="0" w:color="auto"/>
        <w:right w:val="none" w:sz="0" w:space="0" w:color="auto"/>
      </w:divBdr>
      <w:divsChild>
        <w:div w:id="424690622">
          <w:marLeft w:val="0"/>
          <w:marRight w:val="0"/>
          <w:marTop w:val="0"/>
          <w:marBottom w:val="0"/>
          <w:divBdr>
            <w:top w:val="none" w:sz="0" w:space="0" w:color="auto"/>
            <w:left w:val="none" w:sz="0" w:space="0" w:color="auto"/>
            <w:bottom w:val="none" w:sz="0" w:space="0" w:color="auto"/>
            <w:right w:val="none" w:sz="0" w:space="0" w:color="auto"/>
          </w:divBdr>
          <w:divsChild>
            <w:div w:id="1913277483">
              <w:marLeft w:val="0"/>
              <w:marRight w:val="0"/>
              <w:marTop w:val="0"/>
              <w:marBottom w:val="0"/>
              <w:divBdr>
                <w:top w:val="none" w:sz="0" w:space="0" w:color="auto"/>
                <w:left w:val="none" w:sz="0" w:space="0" w:color="auto"/>
                <w:bottom w:val="none" w:sz="0" w:space="0" w:color="auto"/>
                <w:right w:val="none" w:sz="0" w:space="0" w:color="auto"/>
              </w:divBdr>
              <w:divsChild>
                <w:div w:id="58983984">
                  <w:marLeft w:val="0"/>
                  <w:marRight w:val="0"/>
                  <w:marTop w:val="0"/>
                  <w:marBottom w:val="0"/>
                  <w:divBdr>
                    <w:top w:val="none" w:sz="0" w:space="0" w:color="auto"/>
                    <w:left w:val="none" w:sz="0" w:space="0" w:color="auto"/>
                    <w:bottom w:val="none" w:sz="0" w:space="0" w:color="auto"/>
                    <w:right w:val="none" w:sz="0" w:space="0" w:color="auto"/>
                  </w:divBdr>
                  <w:divsChild>
                    <w:div w:id="1779057067">
                      <w:marLeft w:val="0"/>
                      <w:marRight w:val="0"/>
                      <w:marTop w:val="0"/>
                      <w:marBottom w:val="0"/>
                      <w:divBdr>
                        <w:top w:val="none" w:sz="0" w:space="0" w:color="auto"/>
                        <w:left w:val="none" w:sz="0" w:space="0" w:color="auto"/>
                        <w:bottom w:val="none" w:sz="0" w:space="0" w:color="auto"/>
                        <w:right w:val="none" w:sz="0" w:space="0" w:color="auto"/>
                      </w:divBdr>
                    </w:div>
                    <w:div w:id="1492521258">
                      <w:marLeft w:val="0"/>
                      <w:marRight w:val="0"/>
                      <w:marTop w:val="0"/>
                      <w:marBottom w:val="0"/>
                      <w:divBdr>
                        <w:top w:val="none" w:sz="0" w:space="0" w:color="auto"/>
                        <w:left w:val="none" w:sz="0" w:space="0" w:color="auto"/>
                        <w:bottom w:val="none" w:sz="0" w:space="0" w:color="auto"/>
                        <w:right w:val="none" w:sz="0" w:space="0" w:color="auto"/>
                      </w:divBdr>
                    </w:div>
                    <w:div w:id="396981630">
                      <w:marLeft w:val="0"/>
                      <w:marRight w:val="0"/>
                      <w:marTop w:val="0"/>
                      <w:marBottom w:val="0"/>
                      <w:divBdr>
                        <w:top w:val="none" w:sz="0" w:space="0" w:color="auto"/>
                        <w:left w:val="none" w:sz="0" w:space="0" w:color="auto"/>
                        <w:bottom w:val="none" w:sz="0" w:space="0" w:color="auto"/>
                        <w:right w:val="none" w:sz="0" w:space="0" w:color="auto"/>
                      </w:divBdr>
                    </w:div>
                    <w:div w:id="122695944">
                      <w:marLeft w:val="0"/>
                      <w:marRight w:val="0"/>
                      <w:marTop w:val="0"/>
                      <w:marBottom w:val="0"/>
                      <w:divBdr>
                        <w:top w:val="none" w:sz="0" w:space="0" w:color="auto"/>
                        <w:left w:val="none" w:sz="0" w:space="0" w:color="auto"/>
                        <w:bottom w:val="none" w:sz="0" w:space="0" w:color="auto"/>
                        <w:right w:val="none" w:sz="0" w:space="0" w:color="auto"/>
                      </w:divBdr>
                    </w:div>
                    <w:div w:id="239678280">
                      <w:marLeft w:val="0"/>
                      <w:marRight w:val="0"/>
                      <w:marTop w:val="0"/>
                      <w:marBottom w:val="0"/>
                      <w:divBdr>
                        <w:top w:val="none" w:sz="0" w:space="0" w:color="auto"/>
                        <w:left w:val="none" w:sz="0" w:space="0" w:color="auto"/>
                        <w:bottom w:val="none" w:sz="0" w:space="0" w:color="auto"/>
                        <w:right w:val="none" w:sz="0" w:space="0" w:color="auto"/>
                      </w:divBdr>
                    </w:div>
                    <w:div w:id="1538546375">
                      <w:marLeft w:val="0"/>
                      <w:marRight w:val="0"/>
                      <w:marTop w:val="0"/>
                      <w:marBottom w:val="0"/>
                      <w:divBdr>
                        <w:top w:val="none" w:sz="0" w:space="0" w:color="auto"/>
                        <w:left w:val="none" w:sz="0" w:space="0" w:color="auto"/>
                        <w:bottom w:val="none" w:sz="0" w:space="0" w:color="auto"/>
                        <w:right w:val="none" w:sz="0" w:space="0" w:color="auto"/>
                      </w:divBdr>
                    </w:div>
                    <w:div w:id="415445169">
                      <w:marLeft w:val="0"/>
                      <w:marRight w:val="0"/>
                      <w:marTop w:val="0"/>
                      <w:marBottom w:val="0"/>
                      <w:divBdr>
                        <w:top w:val="none" w:sz="0" w:space="0" w:color="auto"/>
                        <w:left w:val="none" w:sz="0" w:space="0" w:color="auto"/>
                        <w:bottom w:val="none" w:sz="0" w:space="0" w:color="auto"/>
                        <w:right w:val="none" w:sz="0" w:space="0" w:color="auto"/>
                      </w:divBdr>
                    </w:div>
                    <w:div w:id="2042316994">
                      <w:marLeft w:val="0"/>
                      <w:marRight w:val="0"/>
                      <w:marTop w:val="0"/>
                      <w:marBottom w:val="0"/>
                      <w:divBdr>
                        <w:top w:val="none" w:sz="0" w:space="0" w:color="auto"/>
                        <w:left w:val="none" w:sz="0" w:space="0" w:color="auto"/>
                        <w:bottom w:val="none" w:sz="0" w:space="0" w:color="auto"/>
                        <w:right w:val="none" w:sz="0" w:space="0" w:color="auto"/>
                      </w:divBdr>
                    </w:div>
                    <w:div w:id="1626085036">
                      <w:marLeft w:val="0"/>
                      <w:marRight w:val="0"/>
                      <w:marTop w:val="0"/>
                      <w:marBottom w:val="0"/>
                      <w:divBdr>
                        <w:top w:val="none" w:sz="0" w:space="0" w:color="auto"/>
                        <w:left w:val="none" w:sz="0" w:space="0" w:color="auto"/>
                        <w:bottom w:val="none" w:sz="0" w:space="0" w:color="auto"/>
                        <w:right w:val="none" w:sz="0" w:space="0" w:color="auto"/>
                      </w:divBdr>
                    </w:div>
                    <w:div w:id="1345479205">
                      <w:marLeft w:val="0"/>
                      <w:marRight w:val="0"/>
                      <w:marTop w:val="0"/>
                      <w:marBottom w:val="0"/>
                      <w:divBdr>
                        <w:top w:val="none" w:sz="0" w:space="0" w:color="auto"/>
                        <w:left w:val="none" w:sz="0" w:space="0" w:color="auto"/>
                        <w:bottom w:val="none" w:sz="0" w:space="0" w:color="auto"/>
                        <w:right w:val="none" w:sz="0" w:space="0" w:color="auto"/>
                      </w:divBdr>
                    </w:div>
                    <w:div w:id="1265459982">
                      <w:marLeft w:val="0"/>
                      <w:marRight w:val="0"/>
                      <w:marTop w:val="0"/>
                      <w:marBottom w:val="0"/>
                      <w:divBdr>
                        <w:top w:val="none" w:sz="0" w:space="0" w:color="auto"/>
                        <w:left w:val="none" w:sz="0" w:space="0" w:color="auto"/>
                        <w:bottom w:val="none" w:sz="0" w:space="0" w:color="auto"/>
                        <w:right w:val="none" w:sz="0" w:space="0" w:color="auto"/>
                      </w:divBdr>
                    </w:div>
                    <w:div w:id="877621665">
                      <w:marLeft w:val="0"/>
                      <w:marRight w:val="0"/>
                      <w:marTop w:val="0"/>
                      <w:marBottom w:val="0"/>
                      <w:divBdr>
                        <w:top w:val="none" w:sz="0" w:space="0" w:color="auto"/>
                        <w:left w:val="none" w:sz="0" w:space="0" w:color="auto"/>
                        <w:bottom w:val="none" w:sz="0" w:space="0" w:color="auto"/>
                        <w:right w:val="none" w:sz="0" w:space="0" w:color="auto"/>
                      </w:divBdr>
                    </w:div>
                    <w:div w:id="1520460742">
                      <w:marLeft w:val="0"/>
                      <w:marRight w:val="0"/>
                      <w:marTop w:val="0"/>
                      <w:marBottom w:val="0"/>
                      <w:divBdr>
                        <w:top w:val="none" w:sz="0" w:space="0" w:color="auto"/>
                        <w:left w:val="none" w:sz="0" w:space="0" w:color="auto"/>
                        <w:bottom w:val="none" w:sz="0" w:space="0" w:color="auto"/>
                        <w:right w:val="none" w:sz="0" w:space="0" w:color="auto"/>
                      </w:divBdr>
                    </w:div>
                    <w:div w:id="1341154218">
                      <w:marLeft w:val="0"/>
                      <w:marRight w:val="0"/>
                      <w:marTop w:val="0"/>
                      <w:marBottom w:val="0"/>
                      <w:divBdr>
                        <w:top w:val="none" w:sz="0" w:space="0" w:color="auto"/>
                        <w:left w:val="none" w:sz="0" w:space="0" w:color="auto"/>
                        <w:bottom w:val="none" w:sz="0" w:space="0" w:color="auto"/>
                        <w:right w:val="none" w:sz="0" w:space="0" w:color="auto"/>
                      </w:divBdr>
                    </w:div>
                    <w:div w:id="499586085">
                      <w:marLeft w:val="0"/>
                      <w:marRight w:val="0"/>
                      <w:marTop w:val="0"/>
                      <w:marBottom w:val="0"/>
                      <w:divBdr>
                        <w:top w:val="none" w:sz="0" w:space="0" w:color="auto"/>
                        <w:left w:val="none" w:sz="0" w:space="0" w:color="auto"/>
                        <w:bottom w:val="none" w:sz="0" w:space="0" w:color="auto"/>
                        <w:right w:val="none" w:sz="0" w:space="0" w:color="auto"/>
                      </w:divBdr>
                    </w:div>
                    <w:div w:id="1830751771">
                      <w:marLeft w:val="0"/>
                      <w:marRight w:val="0"/>
                      <w:marTop w:val="0"/>
                      <w:marBottom w:val="0"/>
                      <w:divBdr>
                        <w:top w:val="none" w:sz="0" w:space="0" w:color="auto"/>
                        <w:left w:val="none" w:sz="0" w:space="0" w:color="auto"/>
                        <w:bottom w:val="none" w:sz="0" w:space="0" w:color="auto"/>
                        <w:right w:val="none" w:sz="0" w:space="0" w:color="auto"/>
                      </w:divBdr>
                    </w:div>
                    <w:div w:id="871646070">
                      <w:marLeft w:val="0"/>
                      <w:marRight w:val="0"/>
                      <w:marTop w:val="0"/>
                      <w:marBottom w:val="0"/>
                      <w:divBdr>
                        <w:top w:val="none" w:sz="0" w:space="0" w:color="auto"/>
                        <w:left w:val="none" w:sz="0" w:space="0" w:color="auto"/>
                        <w:bottom w:val="none" w:sz="0" w:space="0" w:color="auto"/>
                        <w:right w:val="none" w:sz="0" w:space="0" w:color="auto"/>
                      </w:divBdr>
                    </w:div>
                    <w:div w:id="473566040">
                      <w:marLeft w:val="0"/>
                      <w:marRight w:val="0"/>
                      <w:marTop w:val="0"/>
                      <w:marBottom w:val="0"/>
                      <w:divBdr>
                        <w:top w:val="none" w:sz="0" w:space="0" w:color="auto"/>
                        <w:left w:val="none" w:sz="0" w:space="0" w:color="auto"/>
                        <w:bottom w:val="none" w:sz="0" w:space="0" w:color="auto"/>
                        <w:right w:val="none" w:sz="0" w:space="0" w:color="auto"/>
                      </w:divBdr>
                    </w:div>
                    <w:div w:id="706680682">
                      <w:marLeft w:val="0"/>
                      <w:marRight w:val="0"/>
                      <w:marTop w:val="0"/>
                      <w:marBottom w:val="0"/>
                      <w:divBdr>
                        <w:top w:val="none" w:sz="0" w:space="0" w:color="auto"/>
                        <w:left w:val="none" w:sz="0" w:space="0" w:color="auto"/>
                        <w:bottom w:val="none" w:sz="0" w:space="0" w:color="auto"/>
                        <w:right w:val="none" w:sz="0" w:space="0" w:color="auto"/>
                      </w:divBdr>
                    </w:div>
                    <w:div w:id="1094010011">
                      <w:marLeft w:val="0"/>
                      <w:marRight w:val="0"/>
                      <w:marTop w:val="0"/>
                      <w:marBottom w:val="0"/>
                      <w:divBdr>
                        <w:top w:val="none" w:sz="0" w:space="0" w:color="auto"/>
                        <w:left w:val="none" w:sz="0" w:space="0" w:color="auto"/>
                        <w:bottom w:val="none" w:sz="0" w:space="0" w:color="auto"/>
                        <w:right w:val="none" w:sz="0" w:space="0" w:color="auto"/>
                      </w:divBdr>
                    </w:div>
                    <w:div w:id="404495352">
                      <w:marLeft w:val="0"/>
                      <w:marRight w:val="0"/>
                      <w:marTop w:val="0"/>
                      <w:marBottom w:val="0"/>
                      <w:divBdr>
                        <w:top w:val="none" w:sz="0" w:space="0" w:color="auto"/>
                        <w:left w:val="none" w:sz="0" w:space="0" w:color="auto"/>
                        <w:bottom w:val="none" w:sz="0" w:space="0" w:color="auto"/>
                        <w:right w:val="none" w:sz="0" w:space="0" w:color="auto"/>
                      </w:divBdr>
                    </w:div>
                    <w:div w:id="325863006">
                      <w:marLeft w:val="0"/>
                      <w:marRight w:val="0"/>
                      <w:marTop w:val="0"/>
                      <w:marBottom w:val="0"/>
                      <w:divBdr>
                        <w:top w:val="none" w:sz="0" w:space="0" w:color="auto"/>
                        <w:left w:val="none" w:sz="0" w:space="0" w:color="auto"/>
                        <w:bottom w:val="none" w:sz="0" w:space="0" w:color="auto"/>
                        <w:right w:val="none" w:sz="0" w:space="0" w:color="auto"/>
                      </w:divBdr>
                    </w:div>
                    <w:div w:id="828132671">
                      <w:marLeft w:val="0"/>
                      <w:marRight w:val="0"/>
                      <w:marTop w:val="0"/>
                      <w:marBottom w:val="0"/>
                      <w:divBdr>
                        <w:top w:val="none" w:sz="0" w:space="0" w:color="auto"/>
                        <w:left w:val="none" w:sz="0" w:space="0" w:color="auto"/>
                        <w:bottom w:val="none" w:sz="0" w:space="0" w:color="auto"/>
                        <w:right w:val="none" w:sz="0" w:space="0" w:color="auto"/>
                      </w:divBdr>
                    </w:div>
                    <w:div w:id="379522564">
                      <w:marLeft w:val="0"/>
                      <w:marRight w:val="0"/>
                      <w:marTop w:val="0"/>
                      <w:marBottom w:val="0"/>
                      <w:divBdr>
                        <w:top w:val="none" w:sz="0" w:space="0" w:color="auto"/>
                        <w:left w:val="none" w:sz="0" w:space="0" w:color="auto"/>
                        <w:bottom w:val="none" w:sz="0" w:space="0" w:color="auto"/>
                        <w:right w:val="none" w:sz="0" w:space="0" w:color="auto"/>
                      </w:divBdr>
                    </w:div>
                    <w:div w:id="952787368">
                      <w:marLeft w:val="0"/>
                      <w:marRight w:val="0"/>
                      <w:marTop w:val="0"/>
                      <w:marBottom w:val="0"/>
                      <w:divBdr>
                        <w:top w:val="none" w:sz="0" w:space="0" w:color="auto"/>
                        <w:left w:val="none" w:sz="0" w:space="0" w:color="auto"/>
                        <w:bottom w:val="none" w:sz="0" w:space="0" w:color="auto"/>
                        <w:right w:val="none" w:sz="0" w:space="0" w:color="auto"/>
                      </w:divBdr>
                    </w:div>
                    <w:div w:id="18941521">
                      <w:marLeft w:val="0"/>
                      <w:marRight w:val="0"/>
                      <w:marTop w:val="0"/>
                      <w:marBottom w:val="0"/>
                      <w:divBdr>
                        <w:top w:val="none" w:sz="0" w:space="0" w:color="auto"/>
                        <w:left w:val="none" w:sz="0" w:space="0" w:color="auto"/>
                        <w:bottom w:val="none" w:sz="0" w:space="0" w:color="auto"/>
                        <w:right w:val="none" w:sz="0" w:space="0" w:color="auto"/>
                      </w:divBdr>
                    </w:div>
                    <w:div w:id="1528982072">
                      <w:marLeft w:val="0"/>
                      <w:marRight w:val="0"/>
                      <w:marTop w:val="0"/>
                      <w:marBottom w:val="0"/>
                      <w:divBdr>
                        <w:top w:val="none" w:sz="0" w:space="0" w:color="auto"/>
                        <w:left w:val="none" w:sz="0" w:space="0" w:color="auto"/>
                        <w:bottom w:val="none" w:sz="0" w:space="0" w:color="auto"/>
                        <w:right w:val="none" w:sz="0" w:space="0" w:color="auto"/>
                      </w:divBdr>
                    </w:div>
                    <w:div w:id="368069443">
                      <w:marLeft w:val="0"/>
                      <w:marRight w:val="0"/>
                      <w:marTop w:val="0"/>
                      <w:marBottom w:val="0"/>
                      <w:divBdr>
                        <w:top w:val="none" w:sz="0" w:space="0" w:color="auto"/>
                        <w:left w:val="none" w:sz="0" w:space="0" w:color="auto"/>
                        <w:bottom w:val="none" w:sz="0" w:space="0" w:color="auto"/>
                        <w:right w:val="none" w:sz="0" w:space="0" w:color="auto"/>
                      </w:divBdr>
                    </w:div>
                    <w:div w:id="15379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31937">
          <w:marLeft w:val="0"/>
          <w:marRight w:val="0"/>
          <w:marTop w:val="0"/>
          <w:marBottom w:val="0"/>
          <w:divBdr>
            <w:top w:val="none" w:sz="0" w:space="0" w:color="auto"/>
            <w:left w:val="none" w:sz="0" w:space="0" w:color="auto"/>
            <w:bottom w:val="none" w:sz="0" w:space="0" w:color="auto"/>
            <w:right w:val="none" w:sz="0" w:space="0" w:color="auto"/>
          </w:divBdr>
          <w:divsChild>
            <w:div w:id="732044787">
              <w:marLeft w:val="0"/>
              <w:marRight w:val="0"/>
              <w:marTop w:val="0"/>
              <w:marBottom w:val="0"/>
              <w:divBdr>
                <w:top w:val="none" w:sz="0" w:space="0" w:color="auto"/>
                <w:left w:val="none" w:sz="0" w:space="0" w:color="auto"/>
                <w:bottom w:val="none" w:sz="0" w:space="0" w:color="auto"/>
                <w:right w:val="none" w:sz="0" w:space="0" w:color="auto"/>
              </w:divBdr>
              <w:divsChild>
                <w:div w:id="1340154280">
                  <w:marLeft w:val="0"/>
                  <w:marRight w:val="0"/>
                  <w:marTop w:val="0"/>
                  <w:marBottom w:val="0"/>
                  <w:divBdr>
                    <w:top w:val="none" w:sz="0" w:space="0" w:color="auto"/>
                    <w:left w:val="none" w:sz="0" w:space="0" w:color="auto"/>
                    <w:bottom w:val="none" w:sz="0" w:space="0" w:color="auto"/>
                    <w:right w:val="none" w:sz="0" w:space="0" w:color="auto"/>
                  </w:divBdr>
                  <w:divsChild>
                    <w:div w:id="1608660896">
                      <w:marLeft w:val="0"/>
                      <w:marRight w:val="0"/>
                      <w:marTop w:val="0"/>
                      <w:marBottom w:val="0"/>
                      <w:divBdr>
                        <w:top w:val="none" w:sz="0" w:space="0" w:color="auto"/>
                        <w:left w:val="none" w:sz="0" w:space="0" w:color="auto"/>
                        <w:bottom w:val="none" w:sz="0" w:space="0" w:color="auto"/>
                        <w:right w:val="none" w:sz="0" w:space="0" w:color="auto"/>
                      </w:divBdr>
                    </w:div>
                    <w:div w:id="1622610317">
                      <w:marLeft w:val="0"/>
                      <w:marRight w:val="0"/>
                      <w:marTop w:val="0"/>
                      <w:marBottom w:val="0"/>
                      <w:divBdr>
                        <w:top w:val="none" w:sz="0" w:space="0" w:color="auto"/>
                        <w:left w:val="none" w:sz="0" w:space="0" w:color="auto"/>
                        <w:bottom w:val="none" w:sz="0" w:space="0" w:color="auto"/>
                        <w:right w:val="none" w:sz="0" w:space="0" w:color="auto"/>
                      </w:divBdr>
                      <w:divsChild>
                        <w:div w:id="376708798">
                          <w:marLeft w:val="0"/>
                          <w:marRight w:val="0"/>
                          <w:marTop w:val="0"/>
                          <w:marBottom w:val="0"/>
                          <w:divBdr>
                            <w:top w:val="none" w:sz="0" w:space="0" w:color="auto"/>
                            <w:left w:val="none" w:sz="0" w:space="0" w:color="auto"/>
                            <w:bottom w:val="none" w:sz="0" w:space="0" w:color="auto"/>
                            <w:right w:val="none" w:sz="0" w:space="0" w:color="auto"/>
                          </w:divBdr>
                        </w:div>
                      </w:divsChild>
                    </w:div>
                    <w:div w:id="1530604344">
                      <w:marLeft w:val="0"/>
                      <w:marRight w:val="0"/>
                      <w:marTop w:val="0"/>
                      <w:marBottom w:val="0"/>
                      <w:divBdr>
                        <w:top w:val="none" w:sz="0" w:space="0" w:color="auto"/>
                        <w:left w:val="none" w:sz="0" w:space="0" w:color="auto"/>
                        <w:bottom w:val="none" w:sz="0" w:space="0" w:color="auto"/>
                        <w:right w:val="none" w:sz="0" w:space="0" w:color="auto"/>
                      </w:divBdr>
                    </w:div>
                    <w:div w:id="631135018">
                      <w:marLeft w:val="0"/>
                      <w:marRight w:val="0"/>
                      <w:marTop w:val="0"/>
                      <w:marBottom w:val="0"/>
                      <w:divBdr>
                        <w:top w:val="none" w:sz="0" w:space="0" w:color="auto"/>
                        <w:left w:val="none" w:sz="0" w:space="0" w:color="auto"/>
                        <w:bottom w:val="none" w:sz="0" w:space="0" w:color="auto"/>
                        <w:right w:val="none" w:sz="0" w:space="0" w:color="auto"/>
                      </w:divBdr>
                    </w:div>
                    <w:div w:id="1955597109">
                      <w:marLeft w:val="0"/>
                      <w:marRight w:val="0"/>
                      <w:marTop w:val="0"/>
                      <w:marBottom w:val="0"/>
                      <w:divBdr>
                        <w:top w:val="none" w:sz="0" w:space="0" w:color="auto"/>
                        <w:left w:val="none" w:sz="0" w:space="0" w:color="auto"/>
                        <w:bottom w:val="none" w:sz="0" w:space="0" w:color="auto"/>
                        <w:right w:val="none" w:sz="0" w:space="0" w:color="auto"/>
                      </w:divBdr>
                    </w:div>
                    <w:div w:id="38750971">
                      <w:marLeft w:val="0"/>
                      <w:marRight w:val="0"/>
                      <w:marTop w:val="0"/>
                      <w:marBottom w:val="0"/>
                      <w:divBdr>
                        <w:top w:val="none" w:sz="0" w:space="0" w:color="auto"/>
                        <w:left w:val="none" w:sz="0" w:space="0" w:color="auto"/>
                        <w:bottom w:val="none" w:sz="0" w:space="0" w:color="auto"/>
                        <w:right w:val="none" w:sz="0" w:space="0" w:color="auto"/>
                      </w:divBdr>
                    </w:div>
                    <w:div w:id="2309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5291">
      <w:bodyDiv w:val="1"/>
      <w:marLeft w:val="0"/>
      <w:marRight w:val="0"/>
      <w:marTop w:val="0"/>
      <w:marBottom w:val="0"/>
      <w:divBdr>
        <w:top w:val="none" w:sz="0" w:space="0" w:color="auto"/>
        <w:left w:val="none" w:sz="0" w:space="0" w:color="auto"/>
        <w:bottom w:val="none" w:sz="0" w:space="0" w:color="auto"/>
        <w:right w:val="none" w:sz="0" w:space="0" w:color="auto"/>
      </w:divBdr>
    </w:div>
    <w:div w:id="695348355">
      <w:bodyDiv w:val="1"/>
      <w:marLeft w:val="0"/>
      <w:marRight w:val="0"/>
      <w:marTop w:val="0"/>
      <w:marBottom w:val="0"/>
      <w:divBdr>
        <w:top w:val="none" w:sz="0" w:space="0" w:color="auto"/>
        <w:left w:val="none" w:sz="0" w:space="0" w:color="auto"/>
        <w:bottom w:val="none" w:sz="0" w:space="0" w:color="auto"/>
        <w:right w:val="none" w:sz="0" w:space="0" w:color="auto"/>
      </w:divBdr>
    </w:div>
    <w:div w:id="714701837">
      <w:bodyDiv w:val="1"/>
      <w:marLeft w:val="0"/>
      <w:marRight w:val="0"/>
      <w:marTop w:val="0"/>
      <w:marBottom w:val="0"/>
      <w:divBdr>
        <w:top w:val="none" w:sz="0" w:space="0" w:color="auto"/>
        <w:left w:val="none" w:sz="0" w:space="0" w:color="auto"/>
        <w:bottom w:val="none" w:sz="0" w:space="0" w:color="auto"/>
        <w:right w:val="none" w:sz="0" w:space="0" w:color="auto"/>
      </w:divBdr>
      <w:divsChild>
        <w:div w:id="558595416">
          <w:marLeft w:val="0"/>
          <w:marRight w:val="0"/>
          <w:marTop w:val="0"/>
          <w:marBottom w:val="0"/>
          <w:divBdr>
            <w:top w:val="none" w:sz="0" w:space="0" w:color="auto"/>
            <w:left w:val="none" w:sz="0" w:space="0" w:color="auto"/>
            <w:bottom w:val="none" w:sz="0" w:space="0" w:color="auto"/>
            <w:right w:val="none" w:sz="0" w:space="0" w:color="auto"/>
          </w:divBdr>
        </w:div>
        <w:div w:id="1329675003">
          <w:marLeft w:val="0"/>
          <w:marRight w:val="0"/>
          <w:marTop w:val="0"/>
          <w:marBottom w:val="0"/>
          <w:divBdr>
            <w:top w:val="none" w:sz="0" w:space="0" w:color="auto"/>
            <w:left w:val="none" w:sz="0" w:space="0" w:color="auto"/>
            <w:bottom w:val="none" w:sz="0" w:space="0" w:color="auto"/>
            <w:right w:val="none" w:sz="0" w:space="0" w:color="auto"/>
          </w:divBdr>
        </w:div>
        <w:div w:id="1386829135">
          <w:marLeft w:val="0"/>
          <w:marRight w:val="0"/>
          <w:marTop w:val="0"/>
          <w:marBottom w:val="0"/>
          <w:divBdr>
            <w:top w:val="none" w:sz="0" w:space="0" w:color="auto"/>
            <w:left w:val="none" w:sz="0" w:space="0" w:color="auto"/>
            <w:bottom w:val="none" w:sz="0" w:space="0" w:color="auto"/>
            <w:right w:val="none" w:sz="0" w:space="0" w:color="auto"/>
          </w:divBdr>
        </w:div>
        <w:div w:id="1689023965">
          <w:marLeft w:val="0"/>
          <w:marRight w:val="0"/>
          <w:marTop w:val="0"/>
          <w:marBottom w:val="0"/>
          <w:divBdr>
            <w:top w:val="none" w:sz="0" w:space="0" w:color="auto"/>
            <w:left w:val="none" w:sz="0" w:space="0" w:color="auto"/>
            <w:bottom w:val="none" w:sz="0" w:space="0" w:color="auto"/>
            <w:right w:val="none" w:sz="0" w:space="0" w:color="auto"/>
          </w:divBdr>
        </w:div>
        <w:div w:id="1446585271">
          <w:marLeft w:val="0"/>
          <w:marRight w:val="0"/>
          <w:marTop w:val="0"/>
          <w:marBottom w:val="0"/>
          <w:divBdr>
            <w:top w:val="none" w:sz="0" w:space="0" w:color="auto"/>
            <w:left w:val="none" w:sz="0" w:space="0" w:color="auto"/>
            <w:bottom w:val="none" w:sz="0" w:space="0" w:color="auto"/>
            <w:right w:val="none" w:sz="0" w:space="0" w:color="auto"/>
          </w:divBdr>
        </w:div>
      </w:divsChild>
    </w:div>
    <w:div w:id="730616948">
      <w:bodyDiv w:val="1"/>
      <w:marLeft w:val="0"/>
      <w:marRight w:val="0"/>
      <w:marTop w:val="0"/>
      <w:marBottom w:val="0"/>
      <w:divBdr>
        <w:top w:val="none" w:sz="0" w:space="0" w:color="auto"/>
        <w:left w:val="none" w:sz="0" w:space="0" w:color="auto"/>
        <w:bottom w:val="none" w:sz="0" w:space="0" w:color="auto"/>
        <w:right w:val="none" w:sz="0" w:space="0" w:color="auto"/>
      </w:divBdr>
    </w:div>
    <w:div w:id="760637675">
      <w:bodyDiv w:val="1"/>
      <w:marLeft w:val="0"/>
      <w:marRight w:val="0"/>
      <w:marTop w:val="0"/>
      <w:marBottom w:val="0"/>
      <w:divBdr>
        <w:top w:val="none" w:sz="0" w:space="0" w:color="auto"/>
        <w:left w:val="none" w:sz="0" w:space="0" w:color="auto"/>
        <w:bottom w:val="none" w:sz="0" w:space="0" w:color="auto"/>
        <w:right w:val="none" w:sz="0" w:space="0" w:color="auto"/>
      </w:divBdr>
    </w:div>
    <w:div w:id="892929559">
      <w:bodyDiv w:val="1"/>
      <w:marLeft w:val="0"/>
      <w:marRight w:val="0"/>
      <w:marTop w:val="0"/>
      <w:marBottom w:val="0"/>
      <w:divBdr>
        <w:top w:val="none" w:sz="0" w:space="0" w:color="auto"/>
        <w:left w:val="none" w:sz="0" w:space="0" w:color="auto"/>
        <w:bottom w:val="none" w:sz="0" w:space="0" w:color="auto"/>
        <w:right w:val="none" w:sz="0" w:space="0" w:color="auto"/>
      </w:divBdr>
    </w:div>
    <w:div w:id="987366523">
      <w:bodyDiv w:val="1"/>
      <w:marLeft w:val="0"/>
      <w:marRight w:val="0"/>
      <w:marTop w:val="0"/>
      <w:marBottom w:val="0"/>
      <w:divBdr>
        <w:top w:val="none" w:sz="0" w:space="0" w:color="auto"/>
        <w:left w:val="none" w:sz="0" w:space="0" w:color="auto"/>
        <w:bottom w:val="none" w:sz="0" w:space="0" w:color="auto"/>
        <w:right w:val="none" w:sz="0" w:space="0" w:color="auto"/>
      </w:divBdr>
    </w:div>
    <w:div w:id="1009797597">
      <w:bodyDiv w:val="1"/>
      <w:marLeft w:val="0"/>
      <w:marRight w:val="0"/>
      <w:marTop w:val="0"/>
      <w:marBottom w:val="0"/>
      <w:divBdr>
        <w:top w:val="none" w:sz="0" w:space="0" w:color="auto"/>
        <w:left w:val="none" w:sz="0" w:space="0" w:color="auto"/>
        <w:bottom w:val="none" w:sz="0" w:space="0" w:color="auto"/>
        <w:right w:val="none" w:sz="0" w:space="0" w:color="auto"/>
      </w:divBdr>
    </w:div>
    <w:div w:id="1052658934">
      <w:bodyDiv w:val="1"/>
      <w:marLeft w:val="0"/>
      <w:marRight w:val="0"/>
      <w:marTop w:val="0"/>
      <w:marBottom w:val="0"/>
      <w:divBdr>
        <w:top w:val="none" w:sz="0" w:space="0" w:color="auto"/>
        <w:left w:val="none" w:sz="0" w:space="0" w:color="auto"/>
        <w:bottom w:val="none" w:sz="0" w:space="0" w:color="auto"/>
        <w:right w:val="none" w:sz="0" w:space="0" w:color="auto"/>
      </w:divBdr>
    </w:div>
    <w:div w:id="1053427543">
      <w:bodyDiv w:val="1"/>
      <w:marLeft w:val="0"/>
      <w:marRight w:val="0"/>
      <w:marTop w:val="0"/>
      <w:marBottom w:val="0"/>
      <w:divBdr>
        <w:top w:val="none" w:sz="0" w:space="0" w:color="auto"/>
        <w:left w:val="none" w:sz="0" w:space="0" w:color="auto"/>
        <w:bottom w:val="none" w:sz="0" w:space="0" w:color="auto"/>
        <w:right w:val="none" w:sz="0" w:space="0" w:color="auto"/>
      </w:divBdr>
    </w:div>
    <w:div w:id="1114977259">
      <w:bodyDiv w:val="1"/>
      <w:marLeft w:val="0"/>
      <w:marRight w:val="0"/>
      <w:marTop w:val="0"/>
      <w:marBottom w:val="0"/>
      <w:divBdr>
        <w:top w:val="none" w:sz="0" w:space="0" w:color="auto"/>
        <w:left w:val="none" w:sz="0" w:space="0" w:color="auto"/>
        <w:bottom w:val="none" w:sz="0" w:space="0" w:color="auto"/>
        <w:right w:val="none" w:sz="0" w:space="0" w:color="auto"/>
      </w:divBdr>
    </w:div>
    <w:div w:id="1284968638">
      <w:bodyDiv w:val="1"/>
      <w:marLeft w:val="0"/>
      <w:marRight w:val="0"/>
      <w:marTop w:val="0"/>
      <w:marBottom w:val="0"/>
      <w:divBdr>
        <w:top w:val="none" w:sz="0" w:space="0" w:color="auto"/>
        <w:left w:val="none" w:sz="0" w:space="0" w:color="auto"/>
        <w:bottom w:val="none" w:sz="0" w:space="0" w:color="auto"/>
        <w:right w:val="none" w:sz="0" w:space="0" w:color="auto"/>
      </w:divBdr>
    </w:div>
    <w:div w:id="1448112243">
      <w:bodyDiv w:val="1"/>
      <w:marLeft w:val="0"/>
      <w:marRight w:val="0"/>
      <w:marTop w:val="0"/>
      <w:marBottom w:val="0"/>
      <w:divBdr>
        <w:top w:val="none" w:sz="0" w:space="0" w:color="auto"/>
        <w:left w:val="none" w:sz="0" w:space="0" w:color="auto"/>
        <w:bottom w:val="none" w:sz="0" w:space="0" w:color="auto"/>
        <w:right w:val="none" w:sz="0" w:space="0" w:color="auto"/>
      </w:divBdr>
    </w:div>
    <w:div w:id="1541748560">
      <w:bodyDiv w:val="1"/>
      <w:marLeft w:val="0"/>
      <w:marRight w:val="0"/>
      <w:marTop w:val="0"/>
      <w:marBottom w:val="0"/>
      <w:divBdr>
        <w:top w:val="none" w:sz="0" w:space="0" w:color="auto"/>
        <w:left w:val="none" w:sz="0" w:space="0" w:color="auto"/>
        <w:bottom w:val="none" w:sz="0" w:space="0" w:color="auto"/>
        <w:right w:val="none" w:sz="0" w:space="0" w:color="auto"/>
      </w:divBdr>
    </w:div>
    <w:div w:id="1589388387">
      <w:bodyDiv w:val="1"/>
      <w:marLeft w:val="0"/>
      <w:marRight w:val="0"/>
      <w:marTop w:val="0"/>
      <w:marBottom w:val="0"/>
      <w:divBdr>
        <w:top w:val="none" w:sz="0" w:space="0" w:color="auto"/>
        <w:left w:val="none" w:sz="0" w:space="0" w:color="auto"/>
        <w:bottom w:val="none" w:sz="0" w:space="0" w:color="auto"/>
        <w:right w:val="none" w:sz="0" w:space="0" w:color="auto"/>
      </w:divBdr>
    </w:div>
    <w:div w:id="1746487971">
      <w:bodyDiv w:val="1"/>
      <w:marLeft w:val="0"/>
      <w:marRight w:val="0"/>
      <w:marTop w:val="0"/>
      <w:marBottom w:val="0"/>
      <w:divBdr>
        <w:top w:val="none" w:sz="0" w:space="0" w:color="auto"/>
        <w:left w:val="none" w:sz="0" w:space="0" w:color="auto"/>
        <w:bottom w:val="none" w:sz="0" w:space="0" w:color="auto"/>
        <w:right w:val="none" w:sz="0" w:space="0" w:color="auto"/>
      </w:divBdr>
    </w:div>
    <w:div w:id="1781533634">
      <w:bodyDiv w:val="1"/>
      <w:marLeft w:val="0"/>
      <w:marRight w:val="0"/>
      <w:marTop w:val="0"/>
      <w:marBottom w:val="0"/>
      <w:divBdr>
        <w:top w:val="none" w:sz="0" w:space="0" w:color="auto"/>
        <w:left w:val="none" w:sz="0" w:space="0" w:color="auto"/>
        <w:bottom w:val="none" w:sz="0" w:space="0" w:color="auto"/>
        <w:right w:val="none" w:sz="0" w:space="0" w:color="auto"/>
      </w:divBdr>
    </w:div>
    <w:div w:id="1789859850">
      <w:bodyDiv w:val="1"/>
      <w:marLeft w:val="0"/>
      <w:marRight w:val="0"/>
      <w:marTop w:val="0"/>
      <w:marBottom w:val="0"/>
      <w:divBdr>
        <w:top w:val="none" w:sz="0" w:space="0" w:color="auto"/>
        <w:left w:val="none" w:sz="0" w:space="0" w:color="auto"/>
        <w:bottom w:val="none" w:sz="0" w:space="0" w:color="auto"/>
        <w:right w:val="none" w:sz="0" w:space="0" w:color="auto"/>
      </w:divBdr>
    </w:div>
    <w:div w:id="1803115785">
      <w:bodyDiv w:val="1"/>
      <w:marLeft w:val="0"/>
      <w:marRight w:val="0"/>
      <w:marTop w:val="0"/>
      <w:marBottom w:val="0"/>
      <w:divBdr>
        <w:top w:val="none" w:sz="0" w:space="0" w:color="auto"/>
        <w:left w:val="none" w:sz="0" w:space="0" w:color="auto"/>
        <w:bottom w:val="none" w:sz="0" w:space="0" w:color="auto"/>
        <w:right w:val="none" w:sz="0" w:space="0" w:color="auto"/>
      </w:divBdr>
    </w:div>
    <w:div w:id="1850607611">
      <w:bodyDiv w:val="1"/>
      <w:marLeft w:val="0"/>
      <w:marRight w:val="0"/>
      <w:marTop w:val="0"/>
      <w:marBottom w:val="0"/>
      <w:divBdr>
        <w:top w:val="none" w:sz="0" w:space="0" w:color="auto"/>
        <w:left w:val="none" w:sz="0" w:space="0" w:color="auto"/>
        <w:bottom w:val="none" w:sz="0" w:space="0" w:color="auto"/>
        <w:right w:val="none" w:sz="0" w:space="0" w:color="auto"/>
      </w:divBdr>
    </w:div>
    <w:div w:id="2034839173">
      <w:bodyDiv w:val="1"/>
      <w:marLeft w:val="0"/>
      <w:marRight w:val="0"/>
      <w:marTop w:val="0"/>
      <w:marBottom w:val="0"/>
      <w:divBdr>
        <w:top w:val="none" w:sz="0" w:space="0" w:color="auto"/>
        <w:left w:val="none" w:sz="0" w:space="0" w:color="auto"/>
        <w:bottom w:val="none" w:sz="0" w:space="0" w:color="auto"/>
        <w:right w:val="none" w:sz="0" w:space="0" w:color="auto"/>
      </w:divBdr>
    </w:div>
    <w:div w:id="2046639017">
      <w:bodyDiv w:val="1"/>
      <w:marLeft w:val="0"/>
      <w:marRight w:val="0"/>
      <w:marTop w:val="0"/>
      <w:marBottom w:val="0"/>
      <w:divBdr>
        <w:top w:val="none" w:sz="0" w:space="0" w:color="auto"/>
        <w:left w:val="none" w:sz="0" w:space="0" w:color="auto"/>
        <w:bottom w:val="none" w:sz="0" w:space="0" w:color="auto"/>
        <w:right w:val="none" w:sz="0" w:space="0" w:color="auto"/>
      </w:divBdr>
      <w:divsChild>
        <w:div w:id="1168011352">
          <w:marLeft w:val="0"/>
          <w:marRight w:val="0"/>
          <w:marTop w:val="0"/>
          <w:marBottom w:val="0"/>
          <w:divBdr>
            <w:top w:val="none" w:sz="0" w:space="0" w:color="auto"/>
            <w:left w:val="none" w:sz="0" w:space="0" w:color="auto"/>
            <w:bottom w:val="none" w:sz="0" w:space="0" w:color="auto"/>
            <w:right w:val="none" w:sz="0" w:space="0" w:color="auto"/>
          </w:divBdr>
        </w:div>
        <w:div w:id="2017657489">
          <w:marLeft w:val="0"/>
          <w:marRight w:val="0"/>
          <w:marTop w:val="0"/>
          <w:marBottom w:val="0"/>
          <w:divBdr>
            <w:top w:val="none" w:sz="0" w:space="0" w:color="auto"/>
            <w:left w:val="none" w:sz="0" w:space="0" w:color="auto"/>
            <w:bottom w:val="none" w:sz="0" w:space="0" w:color="auto"/>
            <w:right w:val="none" w:sz="0" w:space="0" w:color="auto"/>
          </w:divBdr>
        </w:div>
        <w:div w:id="1963078195">
          <w:marLeft w:val="0"/>
          <w:marRight w:val="0"/>
          <w:marTop w:val="0"/>
          <w:marBottom w:val="0"/>
          <w:divBdr>
            <w:top w:val="none" w:sz="0" w:space="0" w:color="auto"/>
            <w:left w:val="none" w:sz="0" w:space="0" w:color="auto"/>
            <w:bottom w:val="none" w:sz="0" w:space="0" w:color="auto"/>
            <w:right w:val="none" w:sz="0" w:space="0" w:color="auto"/>
          </w:divBdr>
        </w:div>
        <w:div w:id="2007779356">
          <w:marLeft w:val="0"/>
          <w:marRight w:val="0"/>
          <w:marTop w:val="0"/>
          <w:marBottom w:val="0"/>
          <w:divBdr>
            <w:top w:val="none" w:sz="0" w:space="0" w:color="auto"/>
            <w:left w:val="none" w:sz="0" w:space="0" w:color="auto"/>
            <w:bottom w:val="none" w:sz="0" w:space="0" w:color="auto"/>
            <w:right w:val="none" w:sz="0" w:space="0" w:color="auto"/>
          </w:divBdr>
        </w:div>
        <w:div w:id="1813019911">
          <w:marLeft w:val="0"/>
          <w:marRight w:val="0"/>
          <w:marTop w:val="0"/>
          <w:marBottom w:val="0"/>
          <w:divBdr>
            <w:top w:val="none" w:sz="0" w:space="0" w:color="auto"/>
            <w:left w:val="none" w:sz="0" w:space="0" w:color="auto"/>
            <w:bottom w:val="none" w:sz="0" w:space="0" w:color="auto"/>
            <w:right w:val="none" w:sz="0" w:space="0" w:color="auto"/>
          </w:divBdr>
        </w:div>
        <w:div w:id="397481977">
          <w:marLeft w:val="0"/>
          <w:marRight w:val="0"/>
          <w:marTop w:val="0"/>
          <w:marBottom w:val="0"/>
          <w:divBdr>
            <w:top w:val="none" w:sz="0" w:space="0" w:color="auto"/>
            <w:left w:val="none" w:sz="0" w:space="0" w:color="auto"/>
            <w:bottom w:val="none" w:sz="0" w:space="0" w:color="auto"/>
            <w:right w:val="none" w:sz="0" w:space="0" w:color="auto"/>
          </w:divBdr>
        </w:div>
        <w:div w:id="1013646636">
          <w:marLeft w:val="0"/>
          <w:marRight w:val="0"/>
          <w:marTop w:val="0"/>
          <w:marBottom w:val="0"/>
          <w:divBdr>
            <w:top w:val="none" w:sz="0" w:space="0" w:color="auto"/>
            <w:left w:val="none" w:sz="0" w:space="0" w:color="auto"/>
            <w:bottom w:val="none" w:sz="0" w:space="0" w:color="auto"/>
            <w:right w:val="none" w:sz="0" w:space="0" w:color="auto"/>
          </w:divBdr>
        </w:div>
        <w:div w:id="1911192756">
          <w:marLeft w:val="0"/>
          <w:marRight w:val="0"/>
          <w:marTop w:val="0"/>
          <w:marBottom w:val="0"/>
          <w:divBdr>
            <w:top w:val="none" w:sz="0" w:space="0" w:color="auto"/>
            <w:left w:val="none" w:sz="0" w:space="0" w:color="auto"/>
            <w:bottom w:val="none" w:sz="0" w:space="0" w:color="auto"/>
            <w:right w:val="none" w:sz="0" w:space="0" w:color="auto"/>
          </w:divBdr>
        </w:div>
        <w:div w:id="1082751527">
          <w:marLeft w:val="0"/>
          <w:marRight w:val="0"/>
          <w:marTop w:val="0"/>
          <w:marBottom w:val="0"/>
          <w:divBdr>
            <w:top w:val="none" w:sz="0" w:space="0" w:color="auto"/>
            <w:left w:val="none" w:sz="0" w:space="0" w:color="auto"/>
            <w:bottom w:val="none" w:sz="0" w:space="0" w:color="auto"/>
            <w:right w:val="none" w:sz="0" w:space="0" w:color="auto"/>
          </w:divBdr>
        </w:div>
        <w:div w:id="1666977963">
          <w:marLeft w:val="0"/>
          <w:marRight w:val="0"/>
          <w:marTop w:val="0"/>
          <w:marBottom w:val="0"/>
          <w:divBdr>
            <w:top w:val="none" w:sz="0" w:space="0" w:color="auto"/>
            <w:left w:val="none" w:sz="0" w:space="0" w:color="auto"/>
            <w:bottom w:val="none" w:sz="0" w:space="0" w:color="auto"/>
            <w:right w:val="none" w:sz="0" w:space="0" w:color="auto"/>
          </w:divBdr>
        </w:div>
        <w:div w:id="2055082573">
          <w:marLeft w:val="0"/>
          <w:marRight w:val="0"/>
          <w:marTop w:val="0"/>
          <w:marBottom w:val="0"/>
          <w:divBdr>
            <w:top w:val="none" w:sz="0" w:space="0" w:color="auto"/>
            <w:left w:val="none" w:sz="0" w:space="0" w:color="auto"/>
            <w:bottom w:val="none" w:sz="0" w:space="0" w:color="auto"/>
            <w:right w:val="none" w:sz="0" w:space="0" w:color="auto"/>
          </w:divBdr>
        </w:div>
        <w:div w:id="275410937">
          <w:marLeft w:val="0"/>
          <w:marRight w:val="0"/>
          <w:marTop w:val="0"/>
          <w:marBottom w:val="0"/>
          <w:divBdr>
            <w:top w:val="none" w:sz="0" w:space="0" w:color="auto"/>
            <w:left w:val="none" w:sz="0" w:space="0" w:color="auto"/>
            <w:bottom w:val="none" w:sz="0" w:space="0" w:color="auto"/>
            <w:right w:val="none" w:sz="0" w:space="0" w:color="auto"/>
          </w:divBdr>
        </w:div>
        <w:div w:id="1186288386">
          <w:marLeft w:val="0"/>
          <w:marRight w:val="0"/>
          <w:marTop w:val="0"/>
          <w:marBottom w:val="0"/>
          <w:divBdr>
            <w:top w:val="none" w:sz="0" w:space="0" w:color="auto"/>
            <w:left w:val="none" w:sz="0" w:space="0" w:color="auto"/>
            <w:bottom w:val="none" w:sz="0" w:space="0" w:color="auto"/>
            <w:right w:val="none" w:sz="0" w:space="0" w:color="auto"/>
          </w:divBdr>
        </w:div>
        <w:div w:id="151531136">
          <w:marLeft w:val="0"/>
          <w:marRight w:val="0"/>
          <w:marTop w:val="0"/>
          <w:marBottom w:val="0"/>
          <w:divBdr>
            <w:top w:val="none" w:sz="0" w:space="0" w:color="auto"/>
            <w:left w:val="none" w:sz="0" w:space="0" w:color="auto"/>
            <w:bottom w:val="none" w:sz="0" w:space="0" w:color="auto"/>
            <w:right w:val="none" w:sz="0" w:space="0" w:color="auto"/>
          </w:divBdr>
        </w:div>
        <w:div w:id="1778131923">
          <w:marLeft w:val="0"/>
          <w:marRight w:val="0"/>
          <w:marTop w:val="0"/>
          <w:marBottom w:val="0"/>
          <w:divBdr>
            <w:top w:val="none" w:sz="0" w:space="0" w:color="auto"/>
            <w:left w:val="none" w:sz="0" w:space="0" w:color="auto"/>
            <w:bottom w:val="none" w:sz="0" w:space="0" w:color="auto"/>
            <w:right w:val="none" w:sz="0" w:space="0" w:color="auto"/>
          </w:divBdr>
        </w:div>
        <w:div w:id="2056854550">
          <w:marLeft w:val="0"/>
          <w:marRight w:val="0"/>
          <w:marTop w:val="0"/>
          <w:marBottom w:val="0"/>
          <w:divBdr>
            <w:top w:val="none" w:sz="0" w:space="0" w:color="auto"/>
            <w:left w:val="none" w:sz="0" w:space="0" w:color="auto"/>
            <w:bottom w:val="none" w:sz="0" w:space="0" w:color="auto"/>
            <w:right w:val="none" w:sz="0" w:space="0" w:color="auto"/>
          </w:divBdr>
        </w:div>
      </w:divsChild>
    </w:div>
    <w:div w:id="2085758011">
      <w:bodyDiv w:val="1"/>
      <w:marLeft w:val="0"/>
      <w:marRight w:val="0"/>
      <w:marTop w:val="0"/>
      <w:marBottom w:val="0"/>
      <w:divBdr>
        <w:top w:val="none" w:sz="0" w:space="0" w:color="auto"/>
        <w:left w:val="none" w:sz="0" w:space="0" w:color="auto"/>
        <w:bottom w:val="none" w:sz="0" w:space="0" w:color="auto"/>
        <w:right w:val="none" w:sz="0" w:space="0" w:color="auto"/>
      </w:divBdr>
    </w:div>
    <w:div w:id="210707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sights.dice.com/2016/02/01/whats-hot-and-not-in-tech-skills/" TargetMode="External"/><Relationship Id="rId18" Type="http://schemas.openxmlformats.org/officeDocument/2006/relationships/hyperlink" Target="https://simple.wikipedia.org/wiki/Programming_language" TargetMode="External"/><Relationship Id="rId26" Type="http://schemas.openxmlformats.org/officeDocument/2006/relationships/hyperlink" Target="https://simple.wikipedia.org/wiki/C%2B%2B" TargetMode="External"/><Relationship Id="rId39" Type="http://schemas.openxmlformats.org/officeDocument/2006/relationships/image" Target="media/image3.png"/><Relationship Id="rId21" Type="http://schemas.openxmlformats.org/officeDocument/2006/relationships/hyperlink" Target="https://simple.wikipedia.org/wiki/Monty_Python%27s_Flying_Circus" TargetMode="External"/><Relationship Id="rId34" Type="http://schemas.openxmlformats.org/officeDocument/2006/relationships/hyperlink" Target="https://simple.wikipedia.org/w/index.php?title=Library_(computing)&amp;action=edit&amp;redlink=1" TargetMode="External"/><Relationship Id="rId42" Type="http://schemas.openxmlformats.org/officeDocument/2006/relationships/hyperlink" Target="https://data-flair.training/blogs/install-python-windows/" TargetMode="External"/><Relationship Id="rId47" Type="http://schemas.openxmlformats.org/officeDocument/2006/relationships/hyperlink" Target="https://www.geeksforgeeks.org/python-programming-language/" TargetMode="External"/><Relationship Id="rId50" Type="http://schemas.openxmlformats.org/officeDocument/2006/relationships/hyperlink" Target="https://scikit-learn.org/stable/" TargetMode="External"/><Relationship Id="rId55" Type="http://schemas.openxmlformats.org/officeDocument/2006/relationships/hyperlink" Target="https://en.wikipedia.org/wiki/Open-source_software" TargetMode="External"/><Relationship Id="rId63" Type="http://schemas.openxmlformats.org/officeDocument/2006/relationships/hyperlink" Target="http://ipython.org/" TargetMode="External"/><Relationship Id="rId68" Type="http://schemas.openxmlformats.org/officeDocument/2006/relationships/hyperlink" Target="https://www.python.org/" TargetMode="External"/><Relationship Id="rId76" Type="http://schemas.openxmlformats.org/officeDocument/2006/relationships/image" Target="media/image12.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realpython.com/python3-object-oriented-programming/" TargetMode="External"/><Relationship Id="rId29" Type="http://schemas.openxmlformats.org/officeDocument/2006/relationships/hyperlink" Target="https://simple.wikipedia.org/wiki/LISP" TargetMode="External"/><Relationship Id="rId11" Type="http://schemas.openxmlformats.org/officeDocument/2006/relationships/hyperlink" Target="https://insights.stackoverflow.com/survey/2018" TargetMode="External"/><Relationship Id="rId24" Type="http://schemas.openxmlformats.org/officeDocument/2006/relationships/hyperlink" Target="https://simple.wikipedia.org/wiki/C_(programming_language)" TargetMode="External"/><Relationship Id="rId32" Type="http://schemas.openxmlformats.org/officeDocument/2006/relationships/hyperlink" Target="https://simple.wikipedia.org/wiki/Computable_function"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hyperlink" Target="https://data-flair.training/blogs/machine-learning-tutorials-home/" TargetMode="External"/><Relationship Id="rId53" Type="http://schemas.openxmlformats.org/officeDocument/2006/relationships/hyperlink" Target="https://en.wikipedia.org/wiki/Machine_learning" TargetMode="External"/><Relationship Id="rId58" Type="http://schemas.openxmlformats.org/officeDocument/2006/relationships/hyperlink" Target="https://en.wikipedia.org/wiki/Neural_networks" TargetMode="External"/><Relationship Id="rId66" Type="http://schemas.openxmlformats.org/officeDocument/2006/relationships/hyperlink" Target="https://matplotlib.org/gallery/index.html" TargetMode="External"/><Relationship Id="rId74" Type="http://schemas.openxmlformats.org/officeDocument/2006/relationships/image" Target="media/image10.png"/><Relationship Id="rId79"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hyperlink" Target="https://en.wikipedia.org/wiki/Apache_License" TargetMode="External"/><Relationship Id="rId82" Type="http://schemas.openxmlformats.org/officeDocument/2006/relationships/image" Target="media/image18.png"/><Relationship Id="rId19" Type="http://schemas.openxmlformats.org/officeDocument/2006/relationships/hyperlink" Target="https://simple.wikipedia.org/wiki/Netherlands" TargetMode="External"/><Relationship Id="rId4" Type="http://schemas.openxmlformats.org/officeDocument/2006/relationships/settings" Target="settings.xml"/><Relationship Id="rId9" Type="http://schemas.openxmlformats.org/officeDocument/2006/relationships/hyperlink" Target="https://pythonclock.org/" TargetMode="External"/><Relationship Id="rId14" Type="http://schemas.openxmlformats.org/officeDocument/2006/relationships/hyperlink" Target="https://pypl.github.io/PYPL.html" TargetMode="External"/><Relationship Id="rId22" Type="http://schemas.openxmlformats.org/officeDocument/2006/relationships/hyperlink" Target="https://simple.wikipedia.org/wiki/Compiled_language" TargetMode="External"/><Relationship Id="rId27" Type="http://schemas.openxmlformats.org/officeDocument/2006/relationships/hyperlink" Target="https://simple.wikipedia.org/wiki/Java_(programming_language)" TargetMode="External"/><Relationship Id="rId30" Type="http://schemas.openxmlformats.org/officeDocument/2006/relationships/hyperlink" Target="https://simple.wikipedia.org/wiki/Semicolon" TargetMode="External"/><Relationship Id="rId35" Type="http://schemas.openxmlformats.org/officeDocument/2006/relationships/hyperlink" Target="https://simple.wikipedia.org/wiki/GUI" TargetMode="External"/><Relationship Id="rId43" Type="http://schemas.openxmlformats.org/officeDocument/2006/relationships/hyperlink" Target="https://data-flair.training/blogs/machine-learning-tutorials-home/" TargetMode="External"/><Relationship Id="rId48" Type="http://schemas.openxmlformats.org/officeDocument/2006/relationships/hyperlink" Target="https://keras.io/" TargetMode="External"/><Relationship Id="rId56" Type="http://schemas.openxmlformats.org/officeDocument/2006/relationships/hyperlink" Target="https://en.wikipedia.org/wiki/Library_(computing)" TargetMode="External"/><Relationship Id="rId64" Type="http://schemas.openxmlformats.org/officeDocument/2006/relationships/hyperlink" Target="http://jupyter.org/" TargetMode="External"/><Relationship Id="rId69" Type="http://schemas.openxmlformats.org/officeDocument/2006/relationships/image" Target="media/image5.png"/><Relationship Id="rId77" Type="http://schemas.openxmlformats.org/officeDocument/2006/relationships/image" Target="media/image13.png"/><Relationship Id="rId8" Type="http://schemas.openxmlformats.org/officeDocument/2006/relationships/hyperlink" Target="https://en.wikipedia.org/wiki/Usenet" TargetMode="External"/><Relationship Id="rId51" Type="http://schemas.openxmlformats.org/officeDocument/2006/relationships/hyperlink" Target="https://practice.geeksforgeeks.org/courses/fork-python" TargetMode="External"/><Relationship Id="rId72" Type="http://schemas.openxmlformats.org/officeDocument/2006/relationships/image" Target="media/image8.png"/><Relationship Id="rId80" Type="http://schemas.openxmlformats.org/officeDocument/2006/relationships/image" Target="media/image1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ealpython.com/world-class-companies-using-python/" TargetMode="External"/><Relationship Id="rId17" Type="http://schemas.openxmlformats.org/officeDocument/2006/relationships/hyperlink" Target="https://simple.wikipedia.org/wiki/Open_source" TargetMode="External"/><Relationship Id="rId25" Type="http://schemas.openxmlformats.org/officeDocument/2006/relationships/hyperlink" Target="https://simple.wikipedia.org/wiki/Machine_code" TargetMode="External"/><Relationship Id="rId33" Type="http://schemas.openxmlformats.org/officeDocument/2006/relationships/hyperlink" Target="https://simple.wikipedia.org/wiki/Internet" TargetMode="External"/><Relationship Id="rId38" Type="http://schemas.openxmlformats.org/officeDocument/2006/relationships/image" Target="media/image2.png"/><Relationship Id="rId46" Type="http://schemas.openxmlformats.org/officeDocument/2006/relationships/hyperlink" Target="http://blog.indeed.com/2019/03/14/best-jobs-2019/" TargetMode="External"/><Relationship Id="rId59" Type="http://schemas.openxmlformats.org/officeDocument/2006/relationships/hyperlink" Target="https://en.wikipedia.org/wiki/Google" TargetMode="External"/><Relationship Id="rId67" Type="http://schemas.openxmlformats.org/officeDocument/2006/relationships/hyperlink" Target="https://myelearninghub.com/python-cheat-sheet/" TargetMode="External"/><Relationship Id="rId20" Type="http://schemas.openxmlformats.org/officeDocument/2006/relationships/hyperlink" Target="https://simple.wikipedia.org/wiki/Guido_van_Rossum" TargetMode="External"/><Relationship Id="rId41" Type="http://schemas.openxmlformats.org/officeDocument/2006/relationships/hyperlink" Target="https://www.geeksforgeeks.org/machine-learning/" TargetMode="External"/><Relationship Id="rId54" Type="http://schemas.openxmlformats.org/officeDocument/2006/relationships/hyperlink" Target="https://en.wikipedia.org/wiki/Free_software" TargetMode="External"/><Relationship Id="rId62" Type="http://schemas.openxmlformats.org/officeDocument/2006/relationships/hyperlink" Target="https://en.wikipedia.org/wiki/Open-source_license" TargetMode="External"/><Relationship Id="rId70" Type="http://schemas.openxmlformats.org/officeDocument/2006/relationships/image" Target="media/image6.png"/><Relationship Id="rId75" Type="http://schemas.openxmlformats.org/officeDocument/2006/relationships/image" Target="media/image1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bader.org/blog/why-learn-python" TargetMode="External"/><Relationship Id="rId23" Type="http://schemas.openxmlformats.org/officeDocument/2006/relationships/hyperlink" Target="https://simple.wikipedia.org/wiki/Interpreter_(computing)" TargetMode="External"/><Relationship Id="rId28" Type="http://schemas.openxmlformats.org/officeDocument/2006/relationships/hyperlink" Target="https://simple.wikipedia.org/wiki/Perl" TargetMode="External"/><Relationship Id="rId36" Type="http://schemas.openxmlformats.org/officeDocument/2006/relationships/hyperlink" Target="https://simple.wikipedia.org/wiki/Video_game" TargetMode="External"/><Relationship Id="rId49" Type="http://schemas.openxmlformats.org/officeDocument/2006/relationships/hyperlink" Target="https://www.tensorflow.org/" TargetMode="External"/><Relationship Id="rId57" Type="http://schemas.openxmlformats.org/officeDocument/2006/relationships/hyperlink" Target="https://en.wikipedia.org/wiki/Machine_learning" TargetMode="External"/><Relationship Id="rId10" Type="http://schemas.openxmlformats.org/officeDocument/2006/relationships/hyperlink" Target="https://en.wikipedia.org/wiki/Monty_Python%27s_Flying_Circus" TargetMode="External"/><Relationship Id="rId31" Type="http://schemas.openxmlformats.org/officeDocument/2006/relationships/hyperlink" Target="https://simple.wikipedia.org/w/index.php?title=Standard_library&amp;action=edit&amp;redlink=1" TargetMode="External"/><Relationship Id="rId44" Type="http://schemas.openxmlformats.org/officeDocument/2006/relationships/hyperlink" Target="https://www.python.org/" TargetMode="External"/><Relationship Id="rId52" Type="http://schemas.openxmlformats.org/officeDocument/2006/relationships/hyperlink" Target="https://data-flair.training/blogs/machine-learning-algorithms/" TargetMode="External"/><Relationship Id="rId60" Type="http://schemas.openxmlformats.org/officeDocument/2006/relationships/hyperlink" Target="https://en.wikipedia.org/wiki/Google_Brain" TargetMode="External"/><Relationship Id="rId65" Type="http://schemas.openxmlformats.org/officeDocument/2006/relationships/hyperlink" Target="https://matplotlib.org/tutorials/introductory/sample_plots.html"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2E3BF-5B38-4359-A184-A867471DA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66</Pages>
  <Words>12923</Words>
  <Characters>73667</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vamsi</cp:lastModifiedBy>
  <cp:revision>2</cp:revision>
  <dcterms:created xsi:type="dcterms:W3CDTF">2024-01-05T08:22:00Z</dcterms:created>
  <dcterms:modified xsi:type="dcterms:W3CDTF">2024-01-05T08:22:00Z</dcterms:modified>
</cp:coreProperties>
</file>